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6F5" w:rsidRDefault="00567DAD">
      <w:pPr>
        <w:spacing w:before="72"/>
        <w:ind w:left="3369" w:right="3275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č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ište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Z</w:t>
      </w:r>
      <w:r>
        <w:rPr>
          <w:b/>
          <w:sz w:val="24"/>
          <w:szCs w:val="24"/>
        </w:rPr>
        <w:t>ag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u</w:t>
      </w:r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spacing w:line="260" w:lineRule="exact"/>
        <w:ind w:left="2683" w:right="2590"/>
        <w:jc w:val="center"/>
        <w:rPr>
          <w:sz w:val="24"/>
          <w:szCs w:val="24"/>
        </w:rPr>
      </w:pPr>
      <w:r>
        <w:rPr>
          <w:b/>
          <w:spacing w:val="-3"/>
          <w:position w:val="-1"/>
          <w:sz w:val="24"/>
          <w:szCs w:val="24"/>
        </w:rPr>
        <w:t>F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1"/>
          <w:position w:val="-1"/>
          <w:sz w:val="24"/>
          <w:szCs w:val="24"/>
        </w:rPr>
        <w:t>ku</w:t>
      </w:r>
      <w:r>
        <w:rPr>
          <w:b/>
          <w:position w:val="-1"/>
          <w:sz w:val="24"/>
          <w:szCs w:val="24"/>
        </w:rPr>
        <w:t>lt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 xml:space="preserve">t </w:t>
      </w:r>
      <w:r>
        <w:rPr>
          <w:b/>
          <w:spacing w:val="1"/>
          <w:position w:val="-1"/>
          <w:sz w:val="24"/>
          <w:szCs w:val="24"/>
        </w:rPr>
        <w:t>o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ga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iza</w:t>
      </w:r>
      <w:r>
        <w:rPr>
          <w:b/>
          <w:spacing w:val="-1"/>
          <w:position w:val="-1"/>
          <w:sz w:val="24"/>
          <w:szCs w:val="24"/>
        </w:rPr>
        <w:t>c</w:t>
      </w:r>
      <w:r>
        <w:rPr>
          <w:b/>
          <w:position w:val="-1"/>
          <w:sz w:val="24"/>
          <w:szCs w:val="24"/>
        </w:rPr>
        <w:t>ije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i </w:t>
      </w:r>
      <w:r>
        <w:rPr>
          <w:b/>
          <w:spacing w:val="3"/>
          <w:position w:val="-1"/>
          <w:sz w:val="24"/>
          <w:szCs w:val="24"/>
        </w:rPr>
        <w:t>i</w:t>
      </w:r>
      <w:r>
        <w:rPr>
          <w:b/>
          <w:spacing w:val="1"/>
          <w:position w:val="-1"/>
          <w:sz w:val="24"/>
          <w:szCs w:val="24"/>
        </w:rPr>
        <w:t>nf</w:t>
      </w:r>
      <w:r>
        <w:rPr>
          <w:b/>
          <w:position w:val="-1"/>
          <w:sz w:val="24"/>
          <w:szCs w:val="24"/>
        </w:rPr>
        <w:t>o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>atike</w:t>
      </w:r>
    </w:p>
    <w:p w:rsidR="00AE46F5" w:rsidRDefault="00AE46F5">
      <w:pPr>
        <w:spacing w:before="4" w:line="180" w:lineRule="exact"/>
        <w:rPr>
          <w:sz w:val="18"/>
          <w:szCs w:val="18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spacing w:before="29" w:line="360" w:lineRule="auto"/>
        <w:ind w:left="119" w:right="6867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č</w:t>
      </w:r>
      <w:r>
        <w:rPr>
          <w:b/>
          <w:sz w:val="24"/>
          <w:szCs w:val="24"/>
        </w:rPr>
        <w:t xml:space="preserve">a 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2"/>
          <w:sz w:val="24"/>
          <w:szCs w:val="24"/>
        </w:rPr>
        <w:t>j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la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dun</w:t>
      </w:r>
      <w:r>
        <w:rPr>
          <w:b/>
          <w:sz w:val="24"/>
          <w:szCs w:val="24"/>
        </w:rPr>
        <w:t>ić</w:t>
      </w:r>
      <w:r>
        <w:rPr>
          <w:b/>
          <w:spacing w:val="-15"/>
          <w:sz w:val="24"/>
          <w:szCs w:val="24"/>
        </w:rPr>
        <w:t xml:space="preserve"> </w:t>
      </w:r>
      <w:r>
        <w:rPr>
          <w:b/>
          <w:sz w:val="24"/>
          <w:szCs w:val="24"/>
        </w:rPr>
        <w:t>Anton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la </w:t>
      </w:r>
    </w:p>
    <w:p w:rsidR="00AE46F5" w:rsidRDefault="00AE46F5">
      <w:pPr>
        <w:spacing w:before="5" w:line="140" w:lineRule="exact"/>
        <w:rPr>
          <w:sz w:val="15"/>
          <w:szCs w:val="15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ind w:left="1465" w:right="1373"/>
        <w:jc w:val="center"/>
        <w:rPr>
          <w:sz w:val="32"/>
          <w:szCs w:val="32"/>
        </w:rPr>
      </w:pPr>
      <w:r>
        <w:rPr>
          <w:sz w:val="32"/>
          <w:szCs w:val="32"/>
        </w:rPr>
        <w:t>Proje</w:t>
      </w:r>
      <w:r>
        <w:rPr>
          <w:spacing w:val="2"/>
          <w:sz w:val="32"/>
          <w:szCs w:val="32"/>
        </w:rPr>
        <w:t>k</w:t>
      </w:r>
      <w:r>
        <w:rPr>
          <w:sz w:val="32"/>
          <w:szCs w:val="32"/>
        </w:rPr>
        <w:t>t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iz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ko</w:t>
      </w:r>
      <w:r>
        <w:rPr>
          <w:sz w:val="32"/>
          <w:szCs w:val="32"/>
        </w:rPr>
        <w:t>le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ija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„</w:t>
      </w:r>
      <w:r>
        <w:rPr>
          <w:sz w:val="32"/>
          <w:szCs w:val="32"/>
        </w:rPr>
        <w:t>Pro</w:t>
      </w:r>
      <w:r>
        <w:rPr>
          <w:spacing w:val="2"/>
          <w:sz w:val="32"/>
          <w:szCs w:val="32"/>
        </w:rPr>
        <w:t>g</w:t>
      </w:r>
      <w:r>
        <w:rPr>
          <w:sz w:val="32"/>
          <w:szCs w:val="32"/>
        </w:rPr>
        <w:t>r</w:t>
      </w:r>
      <w:r>
        <w:rPr>
          <w:spacing w:val="1"/>
          <w:sz w:val="32"/>
          <w:szCs w:val="32"/>
        </w:rPr>
        <w:t>a</w:t>
      </w:r>
      <w:r>
        <w:rPr>
          <w:spacing w:val="-6"/>
          <w:sz w:val="32"/>
          <w:szCs w:val="32"/>
        </w:rPr>
        <w:t>m</w:t>
      </w:r>
      <w:r>
        <w:rPr>
          <w:sz w:val="32"/>
          <w:szCs w:val="32"/>
        </w:rPr>
        <w:t>s</w:t>
      </w:r>
      <w:r>
        <w:rPr>
          <w:spacing w:val="2"/>
          <w:sz w:val="32"/>
          <w:szCs w:val="32"/>
        </w:rPr>
        <w:t>k</w:t>
      </w:r>
      <w:r>
        <w:rPr>
          <w:sz w:val="32"/>
          <w:szCs w:val="32"/>
        </w:rPr>
        <w:t>o</w:t>
      </w:r>
      <w:r>
        <w:rPr>
          <w:spacing w:val="-17"/>
          <w:sz w:val="32"/>
          <w:szCs w:val="32"/>
        </w:rPr>
        <w:t xml:space="preserve"> </w:t>
      </w:r>
      <w:r>
        <w:rPr>
          <w:w w:val="99"/>
          <w:sz w:val="32"/>
          <w:szCs w:val="32"/>
        </w:rPr>
        <w:t>injž</w:t>
      </w:r>
      <w:r>
        <w:rPr>
          <w:spacing w:val="3"/>
          <w:w w:val="99"/>
          <w:sz w:val="32"/>
          <w:szCs w:val="32"/>
        </w:rPr>
        <w:t>e</w:t>
      </w:r>
      <w:r>
        <w:rPr>
          <w:spacing w:val="1"/>
          <w:w w:val="99"/>
          <w:sz w:val="32"/>
          <w:szCs w:val="32"/>
        </w:rPr>
        <w:t>n</w:t>
      </w:r>
      <w:r>
        <w:rPr>
          <w:w w:val="99"/>
          <w:sz w:val="32"/>
          <w:szCs w:val="32"/>
        </w:rPr>
        <w:t>jerst</w:t>
      </w:r>
      <w:r>
        <w:rPr>
          <w:spacing w:val="1"/>
          <w:w w:val="99"/>
          <w:sz w:val="32"/>
          <w:szCs w:val="32"/>
        </w:rPr>
        <w:t>vo</w:t>
      </w:r>
      <w:r>
        <w:rPr>
          <w:w w:val="99"/>
          <w:sz w:val="32"/>
          <w:szCs w:val="32"/>
        </w:rPr>
        <w:t>“</w:t>
      </w:r>
    </w:p>
    <w:p w:rsidR="00AE46F5" w:rsidRDefault="00AE46F5">
      <w:pPr>
        <w:spacing w:before="9" w:line="180" w:lineRule="exact"/>
        <w:rPr>
          <w:sz w:val="18"/>
          <w:szCs w:val="18"/>
        </w:rPr>
      </w:pPr>
    </w:p>
    <w:p w:rsidR="00AE46F5" w:rsidRDefault="00567DAD">
      <w:pPr>
        <w:ind w:left="3716" w:right="3617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Lanc</w:t>
      </w:r>
      <w:r>
        <w:rPr>
          <w:rFonts w:ascii="Arial" w:eastAsia="Arial" w:hAnsi="Arial" w:cs="Arial"/>
          <w:b/>
          <w:spacing w:val="-1"/>
          <w:sz w:val="36"/>
          <w:szCs w:val="36"/>
        </w:rPr>
        <w:t>e</w:t>
      </w:r>
      <w:r>
        <w:rPr>
          <w:rFonts w:ascii="Arial" w:eastAsia="Arial" w:hAnsi="Arial" w:cs="Arial"/>
          <w:b/>
          <w:sz w:val="36"/>
          <w:szCs w:val="36"/>
        </w:rPr>
        <w:t>rIT</w:t>
      </w:r>
    </w:p>
    <w:p w:rsidR="00AE46F5" w:rsidRDefault="00AE46F5">
      <w:pPr>
        <w:spacing w:before="4" w:line="140" w:lineRule="exact"/>
        <w:rPr>
          <w:sz w:val="15"/>
          <w:szCs w:val="15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BF4FE9" w:rsidRDefault="00BF4FE9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ind w:left="3674" w:right="3578"/>
        <w:jc w:val="center"/>
        <w:rPr>
          <w:sz w:val="24"/>
          <w:szCs w:val="24"/>
        </w:rPr>
        <w:sectPr w:rsidR="00AE46F5">
          <w:pgSz w:w="11920" w:h="16840"/>
          <w:pgMar w:top="760" w:right="1680" w:bottom="280" w:left="1300" w:header="720" w:footer="720" w:gutter="0"/>
          <w:cols w:space="720"/>
        </w:sectPr>
      </w:pPr>
      <w:r>
        <w:rPr>
          <w:b/>
          <w:spacing w:val="-22"/>
          <w:sz w:val="24"/>
          <w:szCs w:val="24"/>
        </w:rPr>
        <w:t>V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ž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 w:rsidR="00BF4FE9">
        <w:rPr>
          <w:b/>
          <w:sz w:val="24"/>
          <w:szCs w:val="24"/>
        </w:rPr>
        <w:t>, 2014</w:t>
      </w:r>
      <w:r>
        <w:rPr>
          <w:b/>
          <w:sz w:val="24"/>
          <w:szCs w:val="24"/>
        </w:rPr>
        <w:t>.</w:t>
      </w:r>
    </w:p>
    <w:p w:rsidR="00AE46F5" w:rsidRDefault="00567DAD">
      <w:pPr>
        <w:spacing w:before="72"/>
        <w:ind w:left="3367" w:right="327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lastRenderedPageBreak/>
        <w:t>S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č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ište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Z</w:t>
      </w:r>
      <w:r>
        <w:rPr>
          <w:b/>
          <w:sz w:val="24"/>
          <w:szCs w:val="24"/>
        </w:rPr>
        <w:t>ag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u</w:t>
      </w:r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ind w:left="2683" w:right="2590"/>
        <w:jc w:val="center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ku</w:t>
      </w:r>
      <w:r>
        <w:rPr>
          <w:b/>
          <w:sz w:val="24"/>
          <w:szCs w:val="24"/>
        </w:rPr>
        <w:t>lt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t </w:t>
      </w:r>
      <w:r>
        <w:rPr>
          <w:b/>
          <w:spacing w:val="1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ga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iza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ije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 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atike</w:t>
      </w:r>
    </w:p>
    <w:p w:rsidR="00AE46F5" w:rsidRDefault="00AE46F5">
      <w:pPr>
        <w:spacing w:before="8" w:line="160" w:lineRule="exact"/>
        <w:rPr>
          <w:sz w:val="16"/>
          <w:szCs w:val="16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spacing w:line="359" w:lineRule="auto"/>
        <w:ind w:left="119" w:right="5679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č</w:t>
      </w:r>
      <w:r>
        <w:rPr>
          <w:b/>
          <w:sz w:val="24"/>
          <w:szCs w:val="24"/>
        </w:rPr>
        <w:t xml:space="preserve">a 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2"/>
          <w:sz w:val="24"/>
          <w:szCs w:val="24"/>
        </w:rPr>
        <w:t>j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a</w:t>
      </w:r>
      <w:r>
        <w:rPr>
          <w:b/>
          <w:sz w:val="24"/>
          <w:szCs w:val="24"/>
        </w:rPr>
        <w:t>, 391</w:t>
      </w:r>
      <w:r>
        <w:rPr>
          <w:b/>
          <w:spacing w:val="2"/>
          <w:sz w:val="24"/>
          <w:szCs w:val="24"/>
        </w:rPr>
        <w:t>8</w:t>
      </w:r>
      <w:r>
        <w:rPr>
          <w:b/>
          <w:sz w:val="24"/>
          <w:szCs w:val="24"/>
        </w:rPr>
        <w:t>8/1</w:t>
      </w:r>
      <w:r>
        <w:rPr>
          <w:b/>
          <w:spacing w:val="1"/>
          <w:sz w:val="24"/>
          <w:szCs w:val="24"/>
        </w:rPr>
        <w:t>0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 xml:space="preserve">R </w:t>
      </w:r>
    </w:p>
    <w:p w:rsidR="00AE46F5" w:rsidRDefault="00567DAD">
      <w:pPr>
        <w:spacing w:before="7" w:line="359" w:lineRule="auto"/>
        <w:ind w:left="119" w:right="5585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dun</w:t>
      </w:r>
      <w:r>
        <w:rPr>
          <w:b/>
          <w:sz w:val="24"/>
          <w:szCs w:val="24"/>
        </w:rPr>
        <w:t>ić</w:t>
      </w:r>
      <w:r>
        <w:rPr>
          <w:b/>
          <w:spacing w:val="-15"/>
          <w:sz w:val="24"/>
          <w:szCs w:val="24"/>
        </w:rPr>
        <w:t xml:space="preserve"> </w:t>
      </w:r>
      <w:r>
        <w:rPr>
          <w:b/>
          <w:sz w:val="24"/>
          <w:szCs w:val="24"/>
        </w:rPr>
        <w:t>Anton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a</w:t>
      </w:r>
      <w:r>
        <w:rPr>
          <w:b/>
          <w:sz w:val="24"/>
          <w:szCs w:val="24"/>
        </w:rPr>
        <w:t>, 39198/1</w:t>
      </w:r>
      <w:r>
        <w:rPr>
          <w:b/>
          <w:spacing w:val="1"/>
          <w:sz w:val="24"/>
          <w:szCs w:val="24"/>
        </w:rPr>
        <w:t>0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 xml:space="preserve">R 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5" w:line="280" w:lineRule="exact"/>
        <w:rPr>
          <w:sz w:val="28"/>
          <w:szCs w:val="28"/>
        </w:rPr>
      </w:pPr>
    </w:p>
    <w:p w:rsidR="00AE46F5" w:rsidRDefault="00567DAD">
      <w:pPr>
        <w:ind w:left="1510" w:right="1416"/>
        <w:jc w:val="center"/>
        <w:rPr>
          <w:sz w:val="32"/>
          <w:szCs w:val="32"/>
        </w:rPr>
      </w:pPr>
      <w:r>
        <w:rPr>
          <w:sz w:val="32"/>
          <w:szCs w:val="32"/>
        </w:rPr>
        <w:t>Proje</w:t>
      </w:r>
      <w:r>
        <w:rPr>
          <w:spacing w:val="2"/>
          <w:sz w:val="32"/>
          <w:szCs w:val="32"/>
        </w:rPr>
        <w:t>k</w:t>
      </w:r>
      <w:r>
        <w:rPr>
          <w:sz w:val="32"/>
          <w:szCs w:val="32"/>
        </w:rPr>
        <w:t>t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iz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ko</w:t>
      </w:r>
      <w:r>
        <w:rPr>
          <w:sz w:val="32"/>
          <w:szCs w:val="32"/>
        </w:rPr>
        <w:t>le</w:t>
      </w:r>
      <w:r>
        <w:rPr>
          <w:spacing w:val="1"/>
          <w:sz w:val="32"/>
          <w:szCs w:val="32"/>
        </w:rPr>
        <w:t>g</w:t>
      </w:r>
      <w:r>
        <w:rPr>
          <w:sz w:val="32"/>
          <w:szCs w:val="32"/>
        </w:rPr>
        <w:t>ija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„</w:t>
      </w:r>
      <w:r>
        <w:rPr>
          <w:sz w:val="32"/>
          <w:szCs w:val="32"/>
        </w:rPr>
        <w:t>Pro</w:t>
      </w:r>
      <w:r>
        <w:rPr>
          <w:spacing w:val="2"/>
          <w:sz w:val="32"/>
          <w:szCs w:val="32"/>
        </w:rPr>
        <w:t>g</w:t>
      </w:r>
      <w:r>
        <w:rPr>
          <w:sz w:val="32"/>
          <w:szCs w:val="32"/>
        </w:rPr>
        <w:t>r</w:t>
      </w:r>
      <w:r>
        <w:rPr>
          <w:spacing w:val="1"/>
          <w:sz w:val="32"/>
          <w:szCs w:val="32"/>
        </w:rPr>
        <w:t>a</w:t>
      </w:r>
      <w:r>
        <w:rPr>
          <w:spacing w:val="-6"/>
          <w:sz w:val="32"/>
          <w:szCs w:val="32"/>
        </w:rPr>
        <w:t>m</w:t>
      </w:r>
      <w:r>
        <w:rPr>
          <w:sz w:val="32"/>
          <w:szCs w:val="32"/>
        </w:rPr>
        <w:t>s</w:t>
      </w:r>
      <w:r>
        <w:rPr>
          <w:spacing w:val="2"/>
          <w:sz w:val="32"/>
          <w:szCs w:val="32"/>
        </w:rPr>
        <w:t>k</w:t>
      </w:r>
      <w:r>
        <w:rPr>
          <w:sz w:val="32"/>
          <w:szCs w:val="32"/>
        </w:rPr>
        <w:t>o</w:t>
      </w:r>
      <w:r>
        <w:rPr>
          <w:spacing w:val="-17"/>
          <w:sz w:val="32"/>
          <w:szCs w:val="32"/>
        </w:rPr>
        <w:t xml:space="preserve"> </w:t>
      </w:r>
      <w:r>
        <w:rPr>
          <w:w w:val="99"/>
          <w:sz w:val="32"/>
          <w:szCs w:val="32"/>
        </w:rPr>
        <w:t>inž</w:t>
      </w:r>
      <w:r>
        <w:rPr>
          <w:spacing w:val="3"/>
          <w:w w:val="99"/>
          <w:sz w:val="32"/>
          <w:szCs w:val="32"/>
        </w:rPr>
        <w:t>e</w:t>
      </w:r>
      <w:r>
        <w:rPr>
          <w:spacing w:val="1"/>
          <w:w w:val="99"/>
          <w:sz w:val="32"/>
          <w:szCs w:val="32"/>
        </w:rPr>
        <w:t>n</w:t>
      </w:r>
      <w:r>
        <w:rPr>
          <w:w w:val="99"/>
          <w:sz w:val="32"/>
          <w:szCs w:val="32"/>
        </w:rPr>
        <w:t>jerst</w:t>
      </w:r>
      <w:r>
        <w:rPr>
          <w:spacing w:val="1"/>
          <w:w w:val="99"/>
          <w:sz w:val="32"/>
          <w:szCs w:val="32"/>
        </w:rPr>
        <w:t>vo</w:t>
      </w:r>
      <w:r>
        <w:rPr>
          <w:w w:val="99"/>
          <w:sz w:val="32"/>
          <w:szCs w:val="32"/>
        </w:rPr>
        <w:t>“</w:t>
      </w:r>
    </w:p>
    <w:p w:rsidR="00AE46F5" w:rsidRDefault="00AE46F5">
      <w:pPr>
        <w:spacing w:before="8" w:line="180" w:lineRule="exact"/>
        <w:rPr>
          <w:sz w:val="18"/>
          <w:szCs w:val="18"/>
        </w:rPr>
      </w:pPr>
    </w:p>
    <w:p w:rsidR="00AE46F5" w:rsidRDefault="00567DAD">
      <w:pPr>
        <w:ind w:left="3716" w:right="3617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Lanc</w:t>
      </w:r>
      <w:r>
        <w:rPr>
          <w:rFonts w:ascii="Arial" w:eastAsia="Arial" w:hAnsi="Arial" w:cs="Arial"/>
          <w:b/>
          <w:spacing w:val="-1"/>
          <w:sz w:val="36"/>
          <w:szCs w:val="36"/>
        </w:rPr>
        <w:t>e</w:t>
      </w:r>
      <w:r>
        <w:rPr>
          <w:rFonts w:ascii="Arial" w:eastAsia="Arial" w:hAnsi="Arial" w:cs="Arial"/>
          <w:b/>
          <w:sz w:val="36"/>
          <w:szCs w:val="36"/>
        </w:rPr>
        <w:t>rIT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3" w:line="260" w:lineRule="exact"/>
        <w:rPr>
          <w:sz w:val="26"/>
          <w:szCs w:val="26"/>
        </w:rPr>
      </w:pPr>
    </w:p>
    <w:p w:rsidR="00AE46F5" w:rsidRDefault="00567DAD">
      <w:pPr>
        <w:ind w:left="5784"/>
        <w:rPr>
          <w:sz w:val="24"/>
          <w:szCs w:val="24"/>
        </w:rPr>
      </w:pPr>
      <w:r>
        <w:rPr>
          <w:b/>
          <w:sz w:val="24"/>
          <w:szCs w:val="24"/>
        </w:rPr>
        <w:t>Nosit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lj kolegi</w:t>
      </w:r>
      <w:r>
        <w:rPr>
          <w:b/>
          <w:spacing w:val="-1"/>
          <w:sz w:val="24"/>
          <w:szCs w:val="24"/>
        </w:rPr>
        <w:t>j</w:t>
      </w:r>
      <w:r>
        <w:rPr>
          <w:b/>
          <w:sz w:val="24"/>
          <w:szCs w:val="24"/>
        </w:rPr>
        <w:t>a:</w:t>
      </w:r>
    </w:p>
    <w:p w:rsidR="00AE46F5" w:rsidRDefault="00AE46F5">
      <w:pPr>
        <w:spacing w:before="2" w:line="120" w:lineRule="exact"/>
        <w:rPr>
          <w:sz w:val="13"/>
          <w:szCs w:val="13"/>
        </w:rPr>
      </w:pPr>
    </w:p>
    <w:p w:rsidR="00AE46F5" w:rsidRDefault="00567DAD">
      <w:pPr>
        <w:ind w:left="5784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d</w:t>
      </w:r>
      <w:r>
        <w:rPr>
          <w:spacing w:val="-15"/>
          <w:sz w:val="24"/>
          <w:szCs w:val="24"/>
        </w:rPr>
        <w:t>r</w:t>
      </w:r>
      <w:proofErr w:type="gramEnd"/>
      <w:r>
        <w:rPr>
          <w:sz w:val="24"/>
          <w:szCs w:val="24"/>
        </w:rPr>
        <w:t>.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onja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100448" w:rsidRDefault="00100448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7" w:line="240" w:lineRule="exact"/>
        <w:rPr>
          <w:sz w:val="24"/>
          <w:szCs w:val="24"/>
        </w:rPr>
      </w:pPr>
    </w:p>
    <w:p w:rsidR="00AE46F5" w:rsidRDefault="00567DAD">
      <w:pPr>
        <w:ind w:left="3281" w:right="3184"/>
        <w:jc w:val="center"/>
        <w:rPr>
          <w:sz w:val="24"/>
          <w:szCs w:val="24"/>
        </w:rPr>
        <w:sectPr w:rsidR="00AE46F5">
          <w:pgSz w:w="11920" w:h="16840"/>
          <w:pgMar w:top="760" w:right="1680" w:bottom="280" w:left="1300" w:header="720" w:footer="720" w:gutter="0"/>
          <w:cols w:space="720"/>
        </w:sectPr>
      </w:pPr>
      <w:r>
        <w:rPr>
          <w:b/>
          <w:spacing w:val="-22"/>
          <w:sz w:val="24"/>
          <w:szCs w:val="24"/>
        </w:rPr>
        <w:t>V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ž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proofErr w:type="gramStart"/>
      <w:r w:rsidR="00100448">
        <w:rPr>
          <w:b/>
          <w:sz w:val="24"/>
          <w:szCs w:val="24"/>
        </w:rPr>
        <w:t>,  rujan</w:t>
      </w:r>
      <w:proofErr w:type="gramEnd"/>
      <w:r>
        <w:rPr>
          <w:b/>
          <w:sz w:val="24"/>
          <w:szCs w:val="24"/>
        </w:rPr>
        <w:t xml:space="preserve"> 2014.</w:t>
      </w:r>
    </w:p>
    <w:p w:rsidR="00AE46F5" w:rsidRDefault="00AE46F5">
      <w:pPr>
        <w:spacing w:before="2" w:line="100" w:lineRule="exact"/>
        <w:rPr>
          <w:sz w:val="11"/>
          <w:szCs w:val="11"/>
        </w:rPr>
      </w:pPr>
    </w:p>
    <w:p w:rsidR="00AE46F5" w:rsidRDefault="00AE46F5">
      <w:pPr>
        <w:spacing w:line="200" w:lineRule="exact"/>
      </w:pPr>
    </w:p>
    <w:p w:rsidR="00AE46F5" w:rsidRDefault="00567DAD">
      <w:pPr>
        <w:spacing w:before="29"/>
        <w:ind w:left="4177" w:right="4174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rž</w:t>
      </w:r>
      <w:r>
        <w:rPr>
          <w:b/>
          <w:sz w:val="24"/>
          <w:szCs w:val="24"/>
        </w:rPr>
        <w:t>aj</w:t>
      </w:r>
    </w:p>
    <w:p w:rsidR="00AE46F5" w:rsidRDefault="00AE46F5">
      <w:pPr>
        <w:spacing w:before="5" w:line="120" w:lineRule="exact"/>
        <w:rPr>
          <w:sz w:val="13"/>
          <w:szCs w:val="13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  </w:t>
      </w:r>
      <w:r>
        <w:rPr>
          <w:rFonts w:ascii="Calibri" w:eastAsia="Calibri" w:hAnsi="Calibri" w:cs="Calibri"/>
          <w:spacing w:val="2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4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čki </w:t>
      </w:r>
      <w:r>
        <w:rPr>
          <w:rFonts w:ascii="Calibri" w:eastAsia="Calibri" w:hAnsi="Calibri" w:cs="Calibri"/>
          <w:spacing w:val="-5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tj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 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k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cije</w:t>
      </w:r>
      <w:r>
        <w:rPr>
          <w:rFonts w:ascii="Calibri" w:eastAsia="Calibri" w:hAnsi="Calibri" w:cs="Calibri"/>
          <w:spacing w:val="-3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slu</w:t>
      </w:r>
      <w:r>
        <w:rPr>
          <w:rFonts w:ascii="Calibri" w:eastAsia="Calibri" w:hAnsi="Calibri" w:cs="Calibri"/>
          <w:spacing w:val="-3"/>
          <w:sz w:val="22"/>
          <w:szCs w:val="22"/>
        </w:rPr>
        <w:t>č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je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9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3"/>
          <w:sz w:val="22"/>
          <w:szCs w:val="22"/>
        </w:rPr>
        <w:t>š</w:t>
      </w:r>
      <w:r>
        <w:rPr>
          <w:rFonts w:ascii="Calibri" w:eastAsia="Calibri" w:hAnsi="Calibri" w:cs="Calibri"/>
          <w:spacing w:val="-4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enj</w:t>
      </w:r>
      <w:r>
        <w:rPr>
          <w:rFonts w:ascii="Calibri" w:eastAsia="Calibri" w:hAnsi="Calibri" w:cs="Calibri"/>
          <w:spacing w:val="8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 sli</w:t>
      </w:r>
      <w:r>
        <w:rPr>
          <w:rFonts w:ascii="Calibri" w:eastAsia="Calibri" w:hAnsi="Calibri" w:cs="Calibri"/>
          <w:spacing w:val="-3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eda</w:t>
      </w:r>
      <w:r>
        <w:rPr>
          <w:rFonts w:ascii="Calibri" w:eastAsia="Calibri" w:hAnsi="Calibri" w:cs="Calibri"/>
          <w:spacing w:val="-3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</w:t>
      </w:r>
      <w:r>
        <w:rPr>
          <w:rFonts w:ascii="Calibri" w:eastAsia="Calibri" w:hAnsi="Calibri" w:cs="Calibri"/>
          <w:spacing w:val="-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3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slijeda </w:t>
      </w:r>
      <w:r>
        <w:rPr>
          <w:rFonts w:ascii="Calibri" w:eastAsia="Calibri" w:hAnsi="Calibri" w:cs="Calibri"/>
          <w:spacing w:val="-6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9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5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</w:t>
      </w:r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6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je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 su</w:t>
      </w:r>
      <w:r>
        <w:rPr>
          <w:rFonts w:ascii="Calibri" w:eastAsia="Calibri" w:hAnsi="Calibri" w:cs="Calibri"/>
          <w:spacing w:val="-5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10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eg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jala </w:t>
      </w:r>
      <w:r>
        <w:rPr>
          <w:rFonts w:ascii="Calibri" w:eastAsia="Calibri" w:hAnsi="Calibri" w:cs="Calibri"/>
          <w:spacing w:val="-5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gramStart"/>
      <w:r>
        <w:rPr>
          <w:rFonts w:ascii="Calibri" w:eastAsia="Calibri" w:hAnsi="Calibri" w:cs="Calibri"/>
          <w:sz w:val="22"/>
          <w:szCs w:val="22"/>
        </w:rPr>
        <w:t>učenje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</w:t>
      </w:r>
      <w:proofErr w:type="gramEnd"/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7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eg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cije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</w:t>
      </w:r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8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3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slijeda </w:t>
      </w:r>
      <w:r>
        <w:rPr>
          <w:rFonts w:ascii="Calibri" w:eastAsia="Calibri" w:hAnsi="Calibri" w:cs="Calibri"/>
          <w:spacing w:val="-6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gram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6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č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</w:t>
      </w:r>
      <w:proofErr w:type="gramEnd"/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9</w:t>
      </w:r>
    </w:p>
    <w:p w:rsidR="00AE46F5" w:rsidRDefault="00AE46F5">
      <w:pPr>
        <w:spacing w:before="1"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5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encija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ris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zn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5"/>
          <w:sz w:val="22"/>
          <w:szCs w:val="22"/>
        </w:rPr>
        <w:t>k</w:t>
      </w:r>
      <w:r>
        <w:rPr>
          <w:rFonts w:ascii="Calibri" w:eastAsia="Calibri" w:hAnsi="Calibri" w:cs="Calibri"/>
          <w:spacing w:val="1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9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gram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</w:t>
      </w:r>
      <w:proofErr w:type="gramEnd"/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3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ktiv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5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7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ris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5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................................</w:t>
      </w:r>
      <w:r>
        <w:rPr>
          <w:rFonts w:ascii="Calibri" w:eastAsia="Calibri" w:hAnsi="Calibri" w:cs="Calibri"/>
          <w:spacing w:val="-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6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je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 su</w:t>
      </w:r>
      <w:r>
        <w:rPr>
          <w:rFonts w:ascii="Calibri" w:eastAsia="Calibri" w:hAnsi="Calibri" w:cs="Calibri"/>
          <w:spacing w:val="-5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10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eg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jala </w:t>
      </w:r>
      <w:r>
        <w:rPr>
          <w:rFonts w:ascii="Calibri" w:eastAsia="Calibri" w:hAnsi="Calibri" w:cs="Calibri"/>
          <w:spacing w:val="-5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a učenje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11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eg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cije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</w:t>
      </w:r>
      <w:r>
        <w:rPr>
          <w:rFonts w:ascii="Calibri" w:eastAsia="Calibri" w:hAnsi="Calibri" w:cs="Calibri"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12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3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ija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ktiv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5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a 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5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č</w:t>
      </w:r>
      <w:r>
        <w:rPr>
          <w:rFonts w:ascii="Calibri" w:eastAsia="Calibri" w:hAnsi="Calibri" w:cs="Calibri"/>
          <w:spacing w:val="6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</w:t>
      </w:r>
      <w:r>
        <w:rPr>
          <w:rFonts w:ascii="Calibri" w:eastAsia="Calibri" w:hAnsi="Calibri" w:cs="Calibri"/>
          <w:spacing w:val="-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13</w:t>
      </w:r>
    </w:p>
    <w:p w:rsidR="00AE46F5" w:rsidRDefault="00AE46F5">
      <w:pPr>
        <w:spacing w:line="120" w:lineRule="exact"/>
        <w:rPr>
          <w:sz w:val="12"/>
          <w:szCs w:val="12"/>
        </w:rPr>
      </w:pPr>
    </w:p>
    <w:p w:rsidR="00AE46F5" w:rsidRDefault="00567DAD">
      <w:pPr>
        <w:ind w:left="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5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encija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ris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zn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5"/>
          <w:sz w:val="22"/>
          <w:szCs w:val="22"/>
        </w:rPr>
        <w:t>k</w:t>
      </w:r>
      <w:r>
        <w:rPr>
          <w:rFonts w:ascii="Calibri" w:eastAsia="Calibri" w:hAnsi="Calibri" w:cs="Calibri"/>
          <w:spacing w:val="1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</w:t>
      </w:r>
      <w:r>
        <w:rPr>
          <w:rFonts w:ascii="Calibri" w:eastAsia="Calibri" w:hAnsi="Calibri" w:cs="Calibri"/>
          <w:spacing w:val="-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13</w:t>
      </w:r>
    </w:p>
    <w:p w:rsidR="00AE46F5" w:rsidRDefault="00AE46F5">
      <w:pPr>
        <w:spacing w:before="3" w:line="120" w:lineRule="exact"/>
        <w:rPr>
          <w:sz w:val="12"/>
          <w:szCs w:val="12"/>
        </w:rPr>
      </w:pPr>
    </w:p>
    <w:p w:rsidR="00AE46F5" w:rsidRDefault="00567DAD">
      <w:pPr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</w:t>
      </w:r>
      <w:proofErr w:type="gramEnd"/>
      <w:r>
        <w:rPr>
          <w:rFonts w:ascii="Calibri" w:eastAsia="Calibri" w:hAnsi="Calibri" w:cs="Calibri"/>
          <w:spacing w:val="-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14</w:t>
      </w:r>
    </w:p>
    <w:p w:rsidR="00AE46F5" w:rsidRDefault="00AE46F5">
      <w:pPr>
        <w:spacing w:before="1" w:line="120" w:lineRule="exact"/>
        <w:rPr>
          <w:sz w:val="12"/>
          <w:szCs w:val="12"/>
        </w:rPr>
      </w:pPr>
    </w:p>
    <w:p w:rsidR="00AE46F5" w:rsidRDefault="00567DAD">
      <w:pPr>
        <w:spacing w:line="260" w:lineRule="exact"/>
        <w:ind w:left="64" w:right="6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. E</w:t>
      </w:r>
      <w:r>
        <w:rPr>
          <w:rFonts w:ascii="Calibri" w:eastAsia="Calibri" w:hAnsi="Calibri" w:cs="Calibri"/>
          <w:spacing w:val="-5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15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4" w:line="200" w:lineRule="exact"/>
      </w:pPr>
    </w:p>
    <w:p w:rsidR="00AE46F5" w:rsidRDefault="00567DAD">
      <w:pPr>
        <w:spacing w:before="32"/>
        <w:ind w:left="4540" w:right="4539"/>
        <w:jc w:val="center"/>
        <w:rPr>
          <w:sz w:val="22"/>
          <w:szCs w:val="22"/>
        </w:rPr>
        <w:sectPr w:rsidR="00AE46F5">
          <w:pgSz w:w="11920" w:h="16840"/>
          <w:pgMar w:top="1560" w:right="1340" w:bottom="280" w:left="1340" w:header="720" w:footer="720" w:gutter="0"/>
          <w:cols w:space="720"/>
        </w:sectPr>
      </w:pPr>
      <w:r>
        <w:rPr>
          <w:sz w:val="22"/>
          <w:szCs w:val="22"/>
        </w:rPr>
        <w:t>I</w:t>
      </w:r>
    </w:p>
    <w:p w:rsidR="00AE46F5" w:rsidRDefault="00567DAD">
      <w:pPr>
        <w:spacing w:before="56"/>
        <w:ind w:left="4171" w:right="3831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1.</w:t>
      </w:r>
      <w:r>
        <w:rPr>
          <w:rFonts w:ascii="Arial" w:eastAsia="Arial" w:hAnsi="Arial" w:cs="Arial"/>
          <w:b/>
          <w:spacing w:val="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pacing w:val="2"/>
          <w:w w:val="99"/>
          <w:sz w:val="32"/>
          <w:szCs w:val="32"/>
        </w:rPr>
        <w:t>U</w:t>
      </w:r>
      <w:r>
        <w:rPr>
          <w:rFonts w:ascii="Arial" w:eastAsia="Arial" w:hAnsi="Arial" w:cs="Arial"/>
          <w:b/>
          <w:spacing w:val="-5"/>
          <w:w w:val="99"/>
          <w:sz w:val="32"/>
          <w:szCs w:val="32"/>
        </w:rPr>
        <w:t>v</w:t>
      </w:r>
      <w:r>
        <w:rPr>
          <w:rFonts w:ascii="Arial" w:eastAsia="Arial" w:hAnsi="Arial" w:cs="Arial"/>
          <w:b/>
          <w:spacing w:val="2"/>
          <w:w w:val="99"/>
          <w:sz w:val="32"/>
          <w:szCs w:val="32"/>
        </w:rPr>
        <w:t>o</w:t>
      </w:r>
      <w:r>
        <w:rPr>
          <w:rFonts w:ascii="Arial" w:eastAsia="Arial" w:hAnsi="Arial" w:cs="Arial"/>
          <w:b/>
          <w:w w:val="99"/>
          <w:sz w:val="32"/>
          <w:szCs w:val="32"/>
        </w:rPr>
        <w:t>d</w:t>
      </w:r>
    </w:p>
    <w:p w:rsidR="00AE46F5" w:rsidRDefault="00AE46F5">
      <w:pPr>
        <w:spacing w:line="200" w:lineRule="exact"/>
      </w:pPr>
    </w:p>
    <w:p w:rsidR="00AE46F5" w:rsidRDefault="00AE46F5">
      <w:pPr>
        <w:spacing w:before="19" w:line="260" w:lineRule="exact"/>
        <w:rPr>
          <w:sz w:val="26"/>
          <w:szCs w:val="26"/>
        </w:rPr>
      </w:pPr>
    </w:p>
    <w:p w:rsidR="00AE46F5" w:rsidRDefault="00567DAD">
      <w:pPr>
        <w:spacing w:line="360" w:lineRule="auto"/>
        <w:ind w:left="100" w:right="79" w:firstLine="36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tehni</w:t>
      </w:r>
      <w:r>
        <w:rPr>
          <w:spacing w:val="-1"/>
          <w:sz w:val="24"/>
          <w:szCs w:val="24"/>
        </w:rPr>
        <w:t>č</w:t>
      </w:r>
      <w:r>
        <w:rPr>
          <w:sz w:val="24"/>
          <w:szCs w:val="24"/>
        </w:rPr>
        <w:t>koj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dokument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ji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će</w:t>
      </w:r>
      <w:r>
        <w:rPr>
          <w:sz w:val="24"/>
          <w:szCs w:val="24"/>
        </w:rPr>
        <w:t>mo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taljn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opisati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še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proofErr w:type="gramStart"/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proofErr w:type="gramEnd"/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će</w:t>
      </w:r>
      <w:r>
        <w:rPr>
          <w:sz w:val="24"/>
          <w:szCs w:val="24"/>
        </w:rPr>
        <w:t>mo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prilo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 koje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smo do 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i.</w:t>
      </w:r>
    </w:p>
    <w:p w:rsidR="00AE46F5" w:rsidRDefault="00AE46F5">
      <w:pPr>
        <w:spacing w:before="4" w:line="160" w:lineRule="exact"/>
        <w:rPr>
          <w:sz w:val="16"/>
          <w:szCs w:val="16"/>
        </w:rPr>
      </w:pPr>
    </w:p>
    <w:p w:rsidR="00AE46F5" w:rsidRDefault="00567DAD">
      <w:pPr>
        <w:ind w:left="100" w:right="8203"/>
        <w:jc w:val="both"/>
        <w:rPr>
          <w:sz w:val="24"/>
          <w:szCs w:val="24"/>
        </w:rPr>
      </w:pPr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k: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5636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nje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5044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rmina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5302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dol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4" w:line="260" w:lineRule="exact"/>
        <w:rPr>
          <w:sz w:val="26"/>
          <w:szCs w:val="26"/>
        </w:rPr>
      </w:pPr>
    </w:p>
    <w:p w:rsidR="00AE46F5" w:rsidRDefault="00567DAD">
      <w:pPr>
        <w:ind w:left="100" w:right="816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: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6813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 obv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proofErr w:type="gramEnd"/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302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nika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risustvov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stavi</w:t>
      </w:r>
      <w:r>
        <w:rPr>
          <w:spacing w:val="2"/>
          <w:sz w:val="24"/>
          <w:szCs w:val="24"/>
        </w:rPr>
        <w:t>/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tu) i t</w:t>
      </w:r>
      <w:r>
        <w:rPr>
          <w:spacing w:val="-1"/>
          <w:sz w:val="24"/>
          <w:szCs w:val="24"/>
        </w:rPr>
        <w:t>eča</w:t>
      </w:r>
      <w:r>
        <w:rPr>
          <w:sz w:val="24"/>
          <w:szCs w:val="24"/>
        </w:rPr>
        <w:t>jeva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1" w:line="260" w:lineRule="exact"/>
        <w:rPr>
          <w:sz w:val="26"/>
          <w:szCs w:val="26"/>
        </w:rPr>
      </w:pPr>
    </w:p>
    <w:p w:rsidR="00AE46F5" w:rsidRDefault="00567DAD">
      <w:pPr>
        <w:ind w:left="100" w:right="8376"/>
        <w:jc w:val="both"/>
        <w:rPr>
          <w:sz w:val="24"/>
          <w:szCs w:val="24"/>
        </w:rPr>
      </w:pPr>
      <w:r>
        <w:rPr>
          <w:sz w:val="24"/>
          <w:szCs w:val="24"/>
        </w:rPr>
        <w:t>Admin: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 w:right="502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Unos novog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nika, 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</w:p>
    <w:p w:rsidR="00AE46F5" w:rsidRDefault="00AE46F5">
      <w:pPr>
        <w:spacing w:line="100" w:lineRule="exact"/>
        <w:rPr>
          <w:sz w:val="10"/>
          <w:szCs w:val="10"/>
        </w:rPr>
      </w:pPr>
    </w:p>
    <w:p w:rsidR="00AE46F5" w:rsidRDefault="00AE46F5">
      <w:pPr>
        <w:spacing w:line="200" w:lineRule="exact"/>
      </w:pPr>
    </w:p>
    <w:p w:rsidR="00AE46F5" w:rsidRDefault="00567DAD">
      <w:pPr>
        <w:ind w:left="100" w:right="6952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</w:t>
      </w:r>
    </w:p>
    <w:p w:rsidR="00AE46F5" w:rsidRDefault="00AE46F5">
      <w:pPr>
        <w:spacing w:before="2" w:line="100" w:lineRule="exact"/>
        <w:rPr>
          <w:sz w:val="10"/>
          <w:szCs w:val="10"/>
        </w:rPr>
      </w:pPr>
    </w:p>
    <w:p w:rsidR="00AE46F5" w:rsidRDefault="00AE46F5">
      <w:pPr>
        <w:spacing w:line="200" w:lineRule="exact"/>
      </w:pPr>
    </w:p>
    <w:p w:rsidR="00AE46F5" w:rsidRDefault="00567DAD">
      <w:pPr>
        <w:spacing w:line="360" w:lineRule="auto"/>
        <w:ind w:left="100" w:right="79"/>
        <w:jc w:val="both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o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olazn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ć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b</w:t>
      </w:r>
      <w:r>
        <w:rPr>
          <w:b/>
          <w:sz w:val="24"/>
          <w:szCs w:val="24"/>
        </w:rPr>
        <w:t>iti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h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 xml:space="preserve"> b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z</w:t>
      </w:r>
      <w:r>
        <w:rPr>
          <w:b/>
          <w:sz w:val="24"/>
          <w:szCs w:val="24"/>
        </w:rPr>
        <w:t xml:space="preserve">i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ataka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oja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ć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se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ć</w:t>
      </w:r>
      <w:r>
        <w:rPr>
          <w:b/>
          <w:sz w:val="24"/>
          <w:szCs w:val="24"/>
        </w:rPr>
        <w:t>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ž</w:t>
      </w:r>
      <w:r>
        <w:rPr>
          <w:b/>
          <w:sz w:val="24"/>
          <w:szCs w:val="24"/>
        </w:rPr>
        <w:t>ivati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 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>/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ez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 xml:space="preserve">,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OI</w:t>
      </w:r>
      <w:r>
        <w:rPr>
          <w:b/>
          <w:spacing w:val="3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-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 xml:space="preserve">,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 xml:space="preserve">oju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oso</w:t>
      </w:r>
      <w:r>
        <w:rPr>
          <w:b/>
          <w:spacing w:val="1"/>
          <w:sz w:val="24"/>
          <w:szCs w:val="24"/>
        </w:rPr>
        <w:t>bn</w:t>
      </w:r>
      <w:r>
        <w:rPr>
          <w:b/>
          <w:sz w:val="24"/>
          <w:szCs w:val="24"/>
        </w:rPr>
        <w:t xml:space="preserve">e 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is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z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ice  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sl. </w:t>
      </w:r>
      <w:r>
        <w:rPr>
          <w:b/>
          <w:spacing w:val="4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Ba</w:t>
      </w:r>
      <w:r>
        <w:rPr>
          <w:b/>
          <w:spacing w:val="-1"/>
          <w:sz w:val="24"/>
          <w:szCs w:val="24"/>
        </w:rPr>
        <w:t>z</w:t>
      </w:r>
      <w:r>
        <w:rPr>
          <w:b/>
          <w:sz w:val="24"/>
          <w:szCs w:val="24"/>
        </w:rPr>
        <w:t xml:space="preserve">a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ć</w:t>
      </w:r>
      <w:r>
        <w:rPr>
          <w:b/>
          <w:sz w:val="24"/>
          <w:szCs w:val="24"/>
        </w:rPr>
        <w:t>e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ak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đ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56"/>
          <w:sz w:val="24"/>
          <w:szCs w:val="24"/>
        </w:rPr>
        <w:t xml:space="preserve"> 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rž</w:t>
      </w:r>
      <w:r>
        <w:rPr>
          <w:b/>
          <w:sz w:val="24"/>
          <w:szCs w:val="24"/>
        </w:rPr>
        <w:t xml:space="preserve">avati 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vi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iju </w:t>
      </w:r>
      <w:r>
        <w:rPr>
          <w:b/>
          <w:spacing w:val="-1"/>
          <w:sz w:val="24"/>
          <w:szCs w:val="24"/>
        </w:rPr>
        <w:t>z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oslen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ostalo.</w:t>
      </w:r>
    </w:p>
    <w:p w:rsidR="00AE46F5" w:rsidRDefault="00AE46F5">
      <w:pPr>
        <w:spacing w:before="10" w:line="140" w:lineRule="exact"/>
        <w:rPr>
          <w:sz w:val="15"/>
          <w:szCs w:val="15"/>
        </w:rPr>
      </w:pPr>
    </w:p>
    <w:p w:rsidR="00AE46F5" w:rsidRDefault="00567DAD">
      <w:pPr>
        <w:spacing w:line="359" w:lineRule="auto"/>
        <w:ind w:left="100" w:right="78"/>
        <w:rPr>
          <w:sz w:val="24"/>
          <w:szCs w:val="24"/>
        </w:rPr>
        <w:sectPr w:rsidR="00AE46F5">
          <w:footerReference w:type="default" r:id="rId8"/>
          <w:pgSz w:w="11920" w:h="16840"/>
          <w:pgMar w:top="1440" w:right="1320" w:bottom="280" w:left="1340" w:header="0" w:footer="1015" w:gutter="0"/>
          <w:pgNumType w:start="1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rilikom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de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3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pacing w:val="4"/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korist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ć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mo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objektno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orij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.</w:t>
      </w:r>
      <w:proofErr w:type="gram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tehno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gramEnd"/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i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mski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ik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#.N</w:t>
      </w:r>
      <w:r>
        <w:rPr>
          <w:spacing w:val="-1"/>
          <w:sz w:val="24"/>
          <w:szCs w:val="24"/>
        </w:rPr>
        <w:t>E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, i MS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QL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</w:t>
      </w:r>
      <w:r>
        <w:rPr>
          <w:sz w:val="24"/>
          <w:szCs w:val="24"/>
        </w:rPr>
        <w:t>rve</w:t>
      </w:r>
      <w:r>
        <w:rPr>
          <w:spacing w:val="-15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AE46F5" w:rsidRDefault="00567DAD">
      <w:pPr>
        <w:spacing w:before="56"/>
        <w:ind w:left="2265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2.</w:t>
      </w:r>
      <w:r>
        <w:rPr>
          <w:rFonts w:ascii="Arial" w:eastAsia="Arial" w:hAnsi="Arial" w:cs="Arial"/>
          <w:b/>
          <w:spacing w:val="-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Kori</w:t>
      </w:r>
      <w:r>
        <w:rPr>
          <w:rFonts w:ascii="Arial" w:eastAsia="Arial" w:hAnsi="Arial" w:cs="Arial"/>
          <w:b/>
          <w:spacing w:val="2"/>
          <w:sz w:val="32"/>
          <w:szCs w:val="32"/>
        </w:rPr>
        <w:t>s</w:t>
      </w:r>
      <w:r>
        <w:rPr>
          <w:rFonts w:ascii="Arial" w:eastAsia="Arial" w:hAnsi="Arial" w:cs="Arial"/>
          <w:b/>
          <w:sz w:val="32"/>
          <w:szCs w:val="32"/>
        </w:rPr>
        <w:t>nički</w:t>
      </w:r>
      <w:r>
        <w:rPr>
          <w:rFonts w:ascii="Arial" w:eastAsia="Arial" w:hAnsi="Arial" w:cs="Arial"/>
          <w:b/>
          <w:spacing w:val="-15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pacing w:val="1"/>
          <w:sz w:val="32"/>
          <w:szCs w:val="32"/>
        </w:rPr>
        <w:t>z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h</w:t>
      </w:r>
      <w:r>
        <w:rPr>
          <w:rFonts w:ascii="Arial" w:eastAsia="Arial" w:hAnsi="Arial" w:cs="Arial"/>
          <w:b/>
          <w:spacing w:val="-1"/>
          <w:sz w:val="32"/>
          <w:szCs w:val="32"/>
        </w:rPr>
        <w:t>t</w:t>
      </w:r>
      <w:r>
        <w:rPr>
          <w:rFonts w:ascii="Arial" w:eastAsia="Arial" w:hAnsi="Arial" w:cs="Arial"/>
          <w:b/>
          <w:sz w:val="32"/>
          <w:szCs w:val="32"/>
        </w:rPr>
        <w:t>j</w:t>
      </w:r>
      <w:r>
        <w:rPr>
          <w:rFonts w:ascii="Arial" w:eastAsia="Arial" w:hAnsi="Arial" w:cs="Arial"/>
          <w:b/>
          <w:spacing w:val="5"/>
          <w:sz w:val="32"/>
          <w:szCs w:val="32"/>
        </w:rPr>
        <w:t>e</w:t>
      </w:r>
      <w:r>
        <w:rPr>
          <w:rFonts w:ascii="Arial" w:eastAsia="Arial" w:hAnsi="Arial" w:cs="Arial"/>
          <w:b/>
          <w:spacing w:val="-5"/>
          <w:sz w:val="32"/>
          <w:szCs w:val="32"/>
        </w:rPr>
        <w:t>v</w:t>
      </w:r>
      <w:r>
        <w:rPr>
          <w:rFonts w:ascii="Arial" w:eastAsia="Arial" w:hAnsi="Arial" w:cs="Arial"/>
          <w:b/>
          <w:sz w:val="32"/>
          <w:szCs w:val="32"/>
        </w:rPr>
        <w:t>i</w:t>
      </w:r>
      <w:r>
        <w:rPr>
          <w:rFonts w:ascii="Arial" w:eastAsia="Arial" w:hAnsi="Arial" w:cs="Arial"/>
          <w:b/>
          <w:spacing w:val="-11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plik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cije</w:t>
      </w:r>
    </w:p>
    <w:p w:rsidR="00AE46F5" w:rsidRDefault="00AE46F5">
      <w:pPr>
        <w:spacing w:before="6" w:line="100" w:lineRule="exact"/>
        <w:rPr>
          <w:sz w:val="10"/>
          <w:szCs w:val="10"/>
        </w:rPr>
      </w:pPr>
    </w:p>
    <w:p w:rsidR="00AE46F5" w:rsidRDefault="00AE46F5">
      <w:pPr>
        <w:spacing w:line="200" w:lineRule="exact"/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(u</w:t>
      </w:r>
      <w:r>
        <w:rPr>
          <w:spacing w:val="-2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snik)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1"/>
          <w:sz w:val="24"/>
          <w:szCs w:val="24"/>
        </w:rPr>
        <w:t>kc</w:t>
      </w:r>
      <w:r>
        <w:rPr>
          <w:sz w:val="24"/>
          <w:szCs w:val="24"/>
        </w:rPr>
        <w:t>ionalnosti:</w:t>
      </w:r>
    </w:p>
    <w:p w:rsidR="00AE46F5" w:rsidRDefault="00AE46F5">
      <w:pPr>
        <w:spacing w:line="200" w:lineRule="exact"/>
      </w:pPr>
    </w:p>
    <w:p w:rsidR="00AE46F5" w:rsidRDefault="00AE46F5">
      <w:pPr>
        <w:spacing w:line="220" w:lineRule="exact"/>
        <w:rPr>
          <w:sz w:val="22"/>
          <w:szCs w:val="22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nje</w:t>
      </w:r>
    </w:p>
    <w:p w:rsidR="00AE46F5" w:rsidRDefault="00AE46F5">
      <w:pPr>
        <w:spacing w:before="9" w:line="120" w:lineRule="exact"/>
        <w:rPr>
          <w:sz w:val="13"/>
          <w:szCs w:val="13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rmina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dol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</w:p>
    <w:p w:rsidR="00AE46F5" w:rsidRDefault="00AE46F5">
      <w:pPr>
        <w:spacing w:line="200" w:lineRule="exact"/>
      </w:pPr>
    </w:p>
    <w:p w:rsidR="00AE46F5" w:rsidRDefault="00AE46F5">
      <w:pPr>
        <w:spacing w:before="18" w:line="200" w:lineRule="exact"/>
      </w:pPr>
    </w:p>
    <w:p w:rsidR="00AE46F5" w:rsidRDefault="00567DAD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ionalnosti:</w:t>
      </w:r>
    </w:p>
    <w:p w:rsidR="00AE46F5" w:rsidRDefault="00AE46F5">
      <w:pPr>
        <w:spacing w:line="200" w:lineRule="exact"/>
      </w:pPr>
    </w:p>
    <w:p w:rsidR="00AE46F5" w:rsidRDefault="00AE46F5">
      <w:pPr>
        <w:spacing w:line="220" w:lineRule="exact"/>
        <w:rPr>
          <w:sz w:val="22"/>
          <w:szCs w:val="22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 obv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proofErr w:type="gramEnd"/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nika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risustvov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stavi/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u) i t</w:t>
      </w:r>
      <w:r>
        <w:rPr>
          <w:spacing w:val="-1"/>
          <w:sz w:val="24"/>
          <w:szCs w:val="24"/>
        </w:rPr>
        <w:t>eča</w:t>
      </w:r>
      <w:r>
        <w:rPr>
          <w:sz w:val="24"/>
          <w:szCs w:val="24"/>
        </w:rPr>
        <w:t>jeva</w:t>
      </w:r>
    </w:p>
    <w:p w:rsidR="00AE46F5" w:rsidRDefault="00AE46F5">
      <w:pPr>
        <w:spacing w:line="200" w:lineRule="exact"/>
      </w:pPr>
    </w:p>
    <w:p w:rsidR="00AE46F5" w:rsidRDefault="00AE46F5">
      <w:pPr>
        <w:spacing w:before="18" w:line="200" w:lineRule="exact"/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Admin </w:t>
      </w:r>
      <w:proofErr w:type="gramStart"/>
      <w:r>
        <w:rPr>
          <w:sz w:val="24"/>
          <w:szCs w:val="24"/>
        </w:rPr>
        <w:t>će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1"/>
          <w:sz w:val="24"/>
          <w:szCs w:val="24"/>
        </w:rPr>
        <w:t>kc</w:t>
      </w:r>
      <w:r>
        <w:rPr>
          <w:sz w:val="24"/>
          <w:szCs w:val="24"/>
        </w:rPr>
        <w:t>io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lnos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i:</w:t>
      </w:r>
    </w:p>
    <w:p w:rsidR="00AE46F5" w:rsidRDefault="00AE46F5">
      <w:pPr>
        <w:spacing w:line="200" w:lineRule="exact"/>
      </w:pPr>
    </w:p>
    <w:p w:rsidR="00AE46F5" w:rsidRDefault="00AE46F5">
      <w:pPr>
        <w:spacing w:before="18" w:line="200" w:lineRule="exact"/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Unos novog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nika, 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</w:p>
    <w:p w:rsidR="00AE46F5" w:rsidRDefault="00AE46F5">
      <w:pPr>
        <w:spacing w:before="9" w:line="120" w:lineRule="exact"/>
        <w:rPr>
          <w:sz w:val="13"/>
          <w:szCs w:val="13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</w:t>
      </w:r>
    </w:p>
    <w:p w:rsidR="00AE46F5" w:rsidRDefault="00AE46F5">
      <w:pPr>
        <w:spacing w:line="200" w:lineRule="exact"/>
      </w:pPr>
    </w:p>
    <w:p w:rsidR="00AE46F5" w:rsidRDefault="00AE46F5">
      <w:pPr>
        <w:spacing w:before="18" w:line="200" w:lineRule="exact"/>
      </w:pPr>
    </w:p>
    <w:p w:rsidR="00AE46F5" w:rsidRDefault="00567DAD">
      <w:pPr>
        <w:ind w:left="100"/>
        <w:rPr>
          <w:sz w:val="24"/>
          <w:szCs w:val="24"/>
        </w:rPr>
        <w:sectPr w:rsidR="00AE46F5">
          <w:pgSz w:w="11920" w:h="16840"/>
          <w:pgMar w:top="1360" w:right="1320" w:bottom="280" w:left="1340" w:header="0" w:footer="1015" w:gutter="0"/>
          <w:cols w:space="720"/>
        </w:sectPr>
      </w:pPr>
      <w:r>
        <w:rPr>
          <w:sz w:val="24"/>
          <w:szCs w:val="24"/>
        </w:rPr>
        <w:t>Admin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tor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ovlasti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CRUD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 xml:space="preserve"> svim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u 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AE46F5" w:rsidRDefault="00567DAD">
      <w:pPr>
        <w:spacing w:before="56"/>
        <w:ind w:left="2184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3.</w:t>
      </w:r>
      <w:r>
        <w:rPr>
          <w:rFonts w:ascii="Arial" w:eastAsia="Arial" w:hAnsi="Arial" w:cs="Arial"/>
          <w:b/>
          <w:spacing w:val="-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Dijagr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m</w:t>
      </w:r>
      <w:r>
        <w:rPr>
          <w:rFonts w:ascii="Arial" w:eastAsia="Arial" w:hAnsi="Arial" w:cs="Arial"/>
          <w:b/>
          <w:spacing w:val="-1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s</w:t>
      </w:r>
      <w:r>
        <w:rPr>
          <w:rFonts w:ascii="Arial" w:eastAsia="Arial" w:hAnsi="Arial" w:cs="Arial"/>
          <w:b/>
          <w:spacing w:val="2"/>
          <w:sz w:val="32"/>
          <w:szCs w:val="32"/>
        </w:rPr>
        <w:t>l</w:t>
      </w:r>
      <w:r>
        <w:rPr>
          <w:rFonts w:ascii="Arial" w:eastAsia="Arial" w:hAnsi="Arial" w:cs="Arial"/>
          <w:b/>
          <w:sz w:val="32"/>
          <w:szCs w:val="32"/>
        </w:rPr>
        <w:t>u</w:t>
      </w:r>
      <w:r>
        <w:rPr>
          <w:rFonts w:ascii="Arial" w:eastAsia="Arial" w:hAnsi="Arial" w:cs="Arial"/>
          <w:b/>
          <w:spacing w:val="2"/>
          <w:sz w:val="32"/>
          <w:szCs w:val="32"/>
        </w:rPr>
        <w:t>č</w:t>
      </w:r>
      <w:r>
        <w:rPr>
          <w:rFonts w:ascii="Arial" w:eastAsia="Arial" w:hAnsi="Arial" w:cs="Arial"/>
          <w:b/>
          <w:sz w:val="32"/>
          <w:szCs w:val="32"/>
        </w:rPr>
        <w:t>aj</w:t>
      </w:r>
      <w:r>
        <w:rPr>
          <w:rFonts w:ascii="Arial" w:eastAsia="Arial" w:hAnsi="Arial" w:cs="Arial"/>
          <w:b/>
          <w:spacing w:val="5"/>
          <w:sz w:val="32"/>
          <w:szCs w:val="32"/>
        </w:rPr>
        <w:t>e</w:t>
      </w:r>
      <w:r>
        <w:rPr>
          <w:rFonts w:ascii="Arial" w:eastAsia="Arial" w:hAnsi="Arial" w:cs="Arial"/>
          <w:b/>
          <w:spacing w:val="-5"/>
          <w:sz w:val="32"/>
          <w:szCs w:val="32"/>
        </w:rPr>
        <w:t>v</w:t>
      </w:r>
      <w:r>
        <w:rPr>
          <w:rFonts w:ascii="Arial" w:eastAsia="Arial" w:hAnsi="Arial" w:cs="Arial"/>
          <w:b/>
          <w:sz w:val="32"/>
          <w:szCs w:val="32"/>
        </w:rPr>
        <w:t>a</w:t>
      </w:r>
      <w:r>
        <w:rPr>
          <w:rFonts w:ascii="Arial" w:eastAsia="Arial" w:hAnsi="Arial" w:cs="Arial"/>
          <w:b/>
          <w:spacing w:val="-14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kori</w:t>
      </w:r>
      <w:r>
        <w:rPr>
          <w:rFonts w:ascii="Arial" w:eastAsia="Arial" w:hAnsi="Arial" w:cs="Arial"/>
          <w:b/>
          <w:spacing w:val="3"/>
          <w:sz w:val="32"/>
          <w:szCs w:val="32"/>
        </w:rPr>
        <w:t>š</w:t>
      </w:r>
      <w:r>
        <w:rPr>
          <w:rFonts w:ascii="Arial" w:eastAsia="Arial" w:hAnsi="Arial" w:cs="Arial"/>
          <w:b/>
          <w:sz w:val="32"/>
          <w:szCs w:val="32"/>
        </w:rPr>
        <w:t>te</w:t>
      </w:r>
      <w:r>
        <w:rPr>
          <w:rFonts w:ascii="Arial" w:eastAsia="Arial" w:hAnsi="Arial" w:cs="Arial"/>
          <w:b/>
          <w:spacing w:val="1"/>
          <w:sz w:val="32"/>
          <w:szCs w:val="32"/>
        </w:rPr>
        <w:t>n</w:t>
      </w:r>
      <w:r>
        <w:rPr>
          <w:rFonts w:ascii="Arial" w:eastAsia="Arial" w:hAnsi="Arial" w:cs="Arial"/>
          <w:b/>
          <w:sz w:val="32"/>
          <w:szCs w:val="32"/>
        </w:rPr>
        <w:t>ja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4" w:line="200" w:lineRule="exact"/>
      </w:pPr>
    </w:p>
    <w:p w:rsidR="00AE46F5" w:rsidRDefault="00567DAD">
      <w:pPr>
        <w:spacing w:line="360" w:lineRule="auto"/>
        <w:ind w:left="100" w:right="916" w:firstLine="708"/>
        <w:jc w:val="both"/>
        <w:rPr>
          <w:sz w:val="24"/>
          <w:szCs w:val="24"/>
        </w:rPr>
      </w:pPr>
      <w:r>
        <w:rPr>
          <w:sz w:val="24"/>
          <w:szCs w:val="24"/>
        </w:rPr>
        <w:t>Dija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sluč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iš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</w:t>
      </w:r>
      <w:r>
        <w:rPr>
          <w:spacing w:val="1"/>
          <w:sz w:val="24"/>
          <w:szCs w:val="24"/>
        </w:rPr>
        <w:t xml:space="preserve"> (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eca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korist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mo 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korisnika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sluĉ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 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č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 i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nika“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sa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vom.</w:t>
      </w:r>
    </w:p>
    <w:p w:rsidR="00AE46F5" w:rsidRDefault="00AE46F5">
      <w:pPr>
        <w:spacing w:before="10" w:line="160" w:lineRule="exact"/>
        <w:rPr>
          <w:sz w:val="16"/>
          <w:szCs w:val="16"/>
        </w:rPr>
      </w:pPr>
    </w:p>
    <w:p w:rsidR="00AE46F5" w:rsidRDefault="00BF4FE9">
      <w:pPr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399.75pt">
            <v:imagedata r:id="rId9" o:title=""/>
          </v:shape>
        </w:pic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3" w:line="240" w:lineRule="exact"/>
        <w:rPr>
          <w:sz w:val="24"/>
          <w:szCs w:val="24"/>
        </w:rPr>
      </w:pPr>
    </w:p>
    <w:p w:rsidR="00AE46F5" w:rsidRDefault="00567DAD">
      <w:pPr>
        <w:spacing w:line="360" w:lineRule="auto"/>
        <w:ind w:left="100" w:right="1556" w:firstLine="70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jprije mo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 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 u sustav sluč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jem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.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 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 omo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ć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mu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1"/>
          <w:sz w:val="24"/>
          <w:szCs w:val="24"/>
        </w:rPr>
        <w:t>kc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Evid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prisustva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je</w:t>
      </w:r>
      <w:r>
        <w:rPr>
          <w:spacing w:val="1"/>
          <w:sz w:val="24"/>
          <w:szCs w:val="24"/>
        </w:rPr>
        <w:t>ž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dolaske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nika 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 š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 xml:space="preserve">olu. </w:t>
      </w:r>
      <w:r>
        <w:rPr>
          <w:sz w:val="24"/>
          <w:szCs w:val="24"/>
        </w:rPr>
        <w:t>Uz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to, 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ti</w:t>
      </w:r>
    </w:p>
    <w:p w:rsidR="00AE46F5" w:rsidRDefault="00567DAD">
      <w:pPr>
        <w:spacing w:before="6" w:line="360" w:lineRule="auto"/>
        <w:ind w:left="100" w:right="1318"/>
        <w:rPr>
          <w:sz w:val="24"/>
          <w:szCs w:val="24"/>
        </w:rPr>
        <w:sectPr w:rsidR="00AE46F5">
          <w:pgSz w:w="11920" w:h="16840"/>
          <w:pgMar w:top="1360" w:right="480" w:bottom="280" w:left="1340" w:header="0" w:footer="1015" w:gutter="0"/>
          <w:cols w:space="720"/>
        </w:sectPr>
      </w:pP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obv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dje</w:t>
      </w:r>
      <w:proofErr w:type="gramEnd"/>
      <w:r>
        <w:rPr>
          <w:sz w:val="24"/>
          <w:szCs w:val="24"/>
        </w:rPr>
        <w:t xml:space="preserve"> ima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videnti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svoje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obv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kon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olag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stova ob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testov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proofErr w:type="gramEnd"/>
      <w:r>
        <w:rPr>
          <w:sz w:val="24"/>
          <w:szCs w:val="24"/>
        </w:rPr>
        <w:t xml:space="preserve"> 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od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dobi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vješt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j </w:t>
      </w:r>
      <w:r>
        <w:rPr>
          <w:spacing w:val="2"/>
          <w:sz w:val="24"/>
          <w:szCs w:val="24"/>
        </w:rPr>
        <w:t>„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nje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taljnog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vješ</w:t>
      </w:r>
      <w:r>
        <w:rPr>
          <w:spacing w:val="-1"/>
          <w:sz w:val="24"/>
          <w:szCs w:val="24"/>
        </w:rPr>
        <w:t>ća“</w:t>
      </w:r>
      <w:r>
        <w:rPr>
          <w:sz w:val="24"/>
          <w:szCs w:val="24"/>
        </w:rPr>
        <w:t>.</w:t>
      </w:r>
    </w:p>
    <w:p w:rsidR="00AE46F5" w:rsidRDefault="00567DAD">
      <w:pPr>
        <w:spacing w:before="76" w:line="359" w:lineRule="auto"/>
        <w:ind w:left="100" w:right="598"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nik, nakon što se od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vo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dobi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svoje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korisničko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 lo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 xml:space="preserve">inku, </w:t>
      </w:r>
      <w:proofErr w:type="gramStart"/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 poda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 na su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.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 nakon 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odabr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ti</w:t>
      </w:r>
    </w:p>
    <w:p w:rsidR="00AE46F5" w:rsidRDefault="00567DAD">
      <w:pPr>
        <w:spacing w:before="7"/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nj</w:t>
      </w:r>
      <w:r>
        <w:rPr>
          <w:spacing w:val="2"/>
          <w:sz w:val="24"/>
          <w:szCs w:val="24"/>
        </w:rPr>
        <w:t>e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eg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nje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“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dje 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je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</w:p>
    <w:p w:rsidR="00AE46F5" w:rsidRDefault="00AE46F5">
      <w:pPr>
        <w:spacing w:before="7" w:line="120" w:lineRule="exact"/>
        <w:rPr>
          <w:sz w:val="13"/>
          <w:szCs w:val="13"/>
        </w:rPr>
      </w:pPr>
    </w:p>
    <w:p w:rsidR="00AE46F5" w:rsidRDefault="00567DAD">
      <w:pPr>
        <w:spacing w:line="360" w:lineRule="auto"/>
        <w:ind w:left="100" w:right="123"/>
        <w:rPr>
          <w:sz w:val="24"/>
          <w:szCs w:val="24"/>
        </w:rPr>
      </w:pPr>
      <w:proofErr w:type="gramStart"/>
      <w:r>
        <w:rPr>
          <w:sz w:val="24"/>
          <w:szCs w:val="24"/>
        </w:rPr>
        <w:t>svoje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dolaske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nja 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laske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"/>
          <w:sz w:val="24"/>
          <w:szCs w:val="24"/>
        </w:rPr>
        <w:t xml:space="preserve"> ca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„P</w:t>
      </w:r>
      <w:r>
        <w:rPr>
          <w:sz w:val="24"/>
          <w:szCs w:val="24"/>
        </w:rPr>
        <w:t>olag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is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 po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 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 to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vl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testov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od str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č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koje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</w:p>
    <w:p w:rsidR="00AE46F5" w:rsidRDefault="00567DAD">
      <w:pPr>
        <w:spacing w:before="3"/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dobi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vješt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 od susta</w:t>
      </w:r>
      <w:r>
        <w:rPr>
          <w:spacing w:val="-3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AE46F5" w:rsidRDefault="00AE46F5">
      <w:pPr>
        <w:spacing w:line="200" w:lineRule="exact"/>
      </w:pPr>
    </w:p>
    <w:p w:rsidR="00AE46F5" w:rsidRDefault="00AE46F5">
      <w:pPr>
        <w:spacing w:line="220" w:lineRule="exact"/>
        <w:rPr>
          <w:sz w:val="22"/>
          <w:szCs w:val="22"/>
        </w:rPr>
      </w:pPr>
    </w:p>
    <w:p w:rsidR="00AE46F5" w:rsidRDefault="00567DAD">
      <w:pPr>
        <w:ind w:left="100"/>
        <w:rPr>
          <w:sz w:val="24"/>
          <w:szCs w:val="24"/>
        </w:rPr>
        <w:sectPr w:rsidR="00AE46F5">
          <w:pgSz w:w="11920" w:h="16840"/>
          <w:pgMar w:top="1340" w:right="1320" w:bottom="280" w:left="1340" w:header="0" w:footer="1015" w:gutter="0"/>
          <w:cols w:space="720"/>
        </w:sectPr>
      </w:pPr>
      <w:r>
        <w:rPr>
          <w:sz w:val="24"/>
          <w:szCs w:val="24"/>
        </w:rPr>
        <w:t>Admin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tor ima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ovlasti </w:t>
      </w:r>
      <w:proofErr w:type="gram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 xml:space="preserve"> svim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sluč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jevima ko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iš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nja, i 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nika.</w:t>
      </w:r>
    </w:p>
    <w:p w:rsidR="00AE46F5" w:rsidRDefault="00567DAD">
      <w:pPr>
        <w:spacing w:before="56"/>
        <w:ind w:left="3119" w:right="314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4.</w:t>
      </w:r>
      <w:r>
        <w:rPr>
          <w:rFonts w:ascii="Arial" w:eastAsia="Arial" w:hAnsi="Arial" w:cs="Arial"/>
          <w:b/>
          <w:spacing w:val="-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Dijagr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mi</w:t>
      </w:r>
      <w:r>
        <w:rPr>
          <w:rFonts w:ascii="Arial" w:eastAsia="Arial" w:hAnsi="Arial" w:cs="Arial"/>
          <w:b/>
          <w:spacing w:val="-15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w w:val="99"/>
          <w:sz w:val="32"/>
          <w:szCs w:val="32"/>
        </w:rPr>
        <w:t>sli</w:t>
      </w:r>
      <w:r>
        <w:rPr>
          <w:rFonts w:ascii="Arial" w:eastAsia="Arial" w:hAnsi="Arial" w:cs="Arial"/>
          <w:b/>
          <w:spacing w:val="2"/>
          <w:w w:val="99"/>
          <w:sz w:val="32"/>
          <w:szCs w:val="32"/>
        </w:rPr>
        <w:t>j</w:t>
      </w:r>
      <w:r>
        <w:rPr>
          <w:rFonts w:ascii="Arial" w:eastAsia="Arial" w:hAnsi="Arial" w:cs="Arial"/>
          <w:b/>
          <w:w w:val="99"/>
          <w:sz w:val="32"/>
          <w:szCs w:val="32"/>
        </w:rPr>
        <w:t>eda</w:t>
      </w:r>
    </w:p>
    <w:p w:rsidR="00AE46F5" w:rsidRDefault="00AE46F5">
      <w:pPr>
        <w:spacing w:before="2" w:line="180" w:lineRule="exact"/>
        <w:rPr>
          <w:sz w:val="19"/>
          <w:szCs w:val="19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spacing w:line="360" w:lineRule="auto"/>
        <w:ind w:left="100" w:right="79" w:firstLine="708"/>
        <w:jc w:val="both"/>
        <w:rPr>
          <w:sz w:val="24"/>
          <w:szCs w:val="24"/>
        </w:rPr>
      </w:pPr>
      <w:r>
        <w:rPr>
          <w:sz w:val="24"/>
          <w:szCs w:val="24"/>
        </w:rPr>
        <w:t>Dija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jeda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uju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dinamičku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dnju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među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odr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đ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bro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jek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Ovi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uju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koje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š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među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među objek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sto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7"/>
          <w:sz w:val="24"/>
          <w:szCs w:val="24"/>
        </w:rPr>
        <w:t xml:space="preserve"> </w:t>
      </w:r>
      <w:proofErr w:type="gramStart"/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lnom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om</w:t>
      </w:r>
      <w:proofErr w:type="gramEnd"/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iv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ta. </w:t>
      </w:r>
      <w:r>
        <w:rPr>
          <w:spacing w:val="-15"/>
          <w:sz w:val="24"/>
          <w:szCs w:val="24"/>
        </w:rPr>
        <w:t>V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prol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 si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uje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a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među obje</w:t>
      </w:r>
      <w:r>
        <w:rPr>
          <w:spacing w:val="5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menu 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 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jedu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oruke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 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među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ž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vota.</w:t>
      </w:r>
    </w:p>
    <w:p w:rsidR="00AE46F5" w:rsidRDefault="00AE46F5">
      <w:pPr>
        <w:spacing w:before="5" w:line="160" w:lineRule="exact"/>
        <w:rPr>
          <w:sz w:val="16"/>
          <w:szCs w:val="16"/>
        </w:rPr>
      </w:pPr>
    </w:p>
    <w:p w:rsidR="00AE46F5" w:rsidRDefault="00567DAD">
      <w:pPr>
        <w:spacing w:line="498" w:lineRule="auto"/>
        <w:ind w:left="100" w:right="3813" w:firstLine="708"/>
        <w:rPr>
          <w:sz w:val="24"/>
          <w:szCs w:val="24"/>
        </w:rPr>
      </w:pPr>
      <w:r>
        <w:rPr>
          <w:sz w:val="24"/>
          <w:szCs w:val="24"/>
        </w:rPr>
        <w:t>Dija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koje 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ša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rži su: Ko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k:</w:t>
      </w:r>
    </w:p>
    <w:p w:rsidR="00AE46F5" w:rsidRDefault="00567DAD">
      <w:pPr>
        <w:spacing w:before="11"/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nje</w:t>
      </w:r>
    </w:p>
    <w:p w:rsidR="00AE46F5" w:rsidRDefault="00AE46F5">
      <w:pPr>
        <w:spacing w:line="100" w:lineRule="exact"/>
        <w:rPr>
          <w:sz w:val="10"/>
          <w:szCs w:val="10"/>
        </w:rPr>
      </w:pPr>
    </w:p>
    <w:p w:rsidR="00AE46F5" w:rsidRDefault="00AE46F5">
      <w:pPr>
        <w:spacing w:line="200" w:lineRule="exact"/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rmina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dol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1" w:line="260" w:lineRule="exact"/>
        <w:rPr>
          <w:sz w:val="26"/>
          <w:szCs w:val="26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: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 obv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proofErr w:type="gramEnd"/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nika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risustvov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stavi/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u) i t</w:t>
      </w:r>
      <w:r>
        <w:rPr>
          <w:spacing w:val="-1"/>
          <w:sz w:val="24"/>
          <w:szCs w:val="24"/>
        </w:rPr>
        <w:t>eča</w:t>
      </w:r>
      <w:r>
        <w:rPr>
          <w:sz w:val="24"/>
          <w:szCs w:val="24"/>
        </w:rPr>
        <w:t>jeva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4" w:line="260" w:lineRule="exact"/>
        <w:rPr>
          <w:sz w:val="26"/>
          <w:szCs w:val="26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Admin: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Unos novog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nika, 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</w:p>
    <w:p w:rsidR="00AE46F5" w:rsidRDefault="00AE46F5">
      <w:pPr>
        <w:spacing w:before="18" w:line="280" w:lineRule="exact"/>
        <w:rPr>
          <w:sz w:val="28"/>
          <w:szCs w:val="28"/>
        </w:rPr>
      </w:pPr>
    </w:p>
    <w:p w:rsidR="00AE46F5" w:rsidRDefault="00567DAD">
      <w:pPr>
        <w:ind w:left="100"/>
        <w:rPr>
          <w:sz w:val="24"/>
          <w:szCs w:val="24"/>
        </w:rPr>
        <w:sectPr w:rsidR="00AE46F5">
          <w:pgSz w:w="11920" w:h="16840"/>
          <w:pgMar w:top="1360" w:right="1320" w:bottom="280" w:left="1340" w:header="0" w:footer="1015" w:gutter="0"/>
          <w:cols w:space="720"/>
        </w:sectPr>
      </w:pP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</w:t>
      </w:r>
    </w:p>
    <w:p w:rsidR="00AE46F5" w:rsidRDefault="00567DAD">
      <w:pPr>
        <w:spacing w:before="55"/>
        <w:ind w:left="58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4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 xml:space="preserve">1. </w:t>
      </w:r>
      <w:r>
        <w:rPr>
          <w:rFonts w:ascii="Arial" w:eastAsia="Arial" w:hAnsi="Arial" w:cs="Arial"/>
          <w:b/>
          <w:spacing w:val="-1"/>
          <w:sz w:val="28"/>
          <w:szCs w:val="28"/>
        </w:rPr>
        <w:t>Di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>g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z w:val="28"/>
          <w:szCs w:val="28"/>
        </w:rPr>
        <w:t xml:space="preserve">mi </w:t>
      </w:r>
      <w:r>
        <w:rPr>
          <w:rFonts w:ascii="Arial" w:eastAsia="Arial" w:hAnsi="Arial" w:cs="Arial"/>
          <w:b/>
          <w:spacing w:val="-3"/>
          <w:sz w:val="28"/>
          <w:szCs w:val="28"/>
        </w:rPr>
        <w:t>s</w:t>
      </w:r>
      <w:r>
        <w:rPr>
          <w:rFonts w:ascii="Arial" w:eastAsia="Arial" w:hAnsi="Arial" w:cs="Arial"/>
          <w:b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z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k</w:t>
      </w:r>
      <w:r>
        <w:rPr>
          <w:rFonts w:ascii="Arial" w:eastAsia="Arial" w:hAnsi="Arial" w:cs="Arial"/>
          <w:b/>
          <w:spacing w:val="-1"/>
          <w:sz w:val="28"/>
          <w:szCs w:val="28"/>
        </w:rPr>
        <w:t>or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z w:val="28"/>
          <w:szCs w:val="28"/>
        </w:rPr>
        <w:t>ka</w:t>
      </w:r>
    </w:p>
    <w:p w:rsidR="00AE46F5" w:rsidRDefault="00AE46F5">
      <w:pPr>
        <w:spacing w:before="9" w:line="180" w:lineRule="exact"/>
        <w:rPr>
          <w:sz w:val="18"/>
          <w:szCs w:val="18"/>
        </w:rPr>
      </w:pPr>
    </w:p>
    <w:p w:rsidR="00AE46F5" w:rsidRDefault="00567DAD">
      <w:pPr>
        <w:ind w:left="5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v</w:t>
      </w:r>
    </w:p>
    <w:p w:rsidR="00AE46F5" w:rsidRDefault="00AE46F5">
      <w:pPr>
        <w:spacing w:line="200" w:lineRule="exact"/>
      </w:pPr>
    </w:p>
    <w:p w:rsidR="00AE46F5" w:rsidRDefault="00AE46F5">
      <w:pPr>
        <w:spacing w:before="17" w:line="260" w:lineRule="exact"/>
        <w:rPr>
          <w:sz w:val="26"/>
          <w:szCs w:val="26"/>
        </w:rPr>
      </w:pPr>
    </w:p>
    <w:p w:rsidR="00AE46F5" w:rsidRDefault="00BF4FE9">
      <w:pPr>
        <w:ind w:left="114"/>
      </w:pPr>
      <w:r>
        <w:pict>
          <v:shape id="_x0000_i1026" type="#_x0000_t75" style="width:506.25pt;height:386.25pt">
            <v:imagedata r:id="rId10" o:title=""/>
          </v:shape>
        </w:pic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0" w:line="260" w:lineRule="exact"/>
        <w:rPr>
          <w:sz w:val="26"/>
          <w:szCs w:val="26"/>
        </w:rPr>
      </w:pPr>
    </w:p>
    <w:p w:rsidR="00AE46F5" w:rsidRDefault="00567DAD">
      <w:pPr>
        <w:spacing w:line="360" w:lineRule="auto"/>
        <w:ind w:left="580" w:right="697" w:firstLine="708"/>
        <w:jc w:val="both"/>
        <w:rPr>
          <w:sz w:val="24"/>
          <w:szCs w:val="24"/>
        </w:rPr>
        <w:sectPr w:rsidR="00AE46F5">
          <w:pgSz w:w="11920" w:h="16840"/>
          <w:pgMar w:top="1360" w:right="700" w:bottom="280" w:left="860" w:header="0" w:footer="1015" w:gutter="0"/>
          <w:cols w:space="720"/>
        </w:sectPr>
      </w:pP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risnika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proofErr w:type="gramStart"/>
      <w:r>
        <w:rPr>
          <w:sz w:val="24"/>
          <w:szCs w:val="24"/>
        </w:rPr>
        <w:t>“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nika 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„</w:t>
      </w:r>
      <w:r>
        <w:rPr>
          <w:spacing w:val="-3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koje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 in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iz</w:t>
      </w:r>
      <w:r>
        <w:rPr>
          <w:sz w:val="24"/>
          <w:szCs w:val="24"/>
        </w:rPr>
        <w:t>ira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modul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nje. Sustav ko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 sve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dok ni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me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“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korisnik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š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svoje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modu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Unos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korisniĉkih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“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 u 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v.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ustav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 modu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nje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roslj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đuje 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korisniku“,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 ih tamo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modul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rovj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provj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va</w:t>
      </w:r>
      <w:proofErr w:type="gramEnd"/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tat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provj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“</w:t>
      </w:r>
      <w:r>
        <w:rPr>
          <w:spacing w:val="-1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v.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 tamo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 odvi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 je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dva m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ishod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6"/>
          <w:sz w:val="24"/>
          <w:szCs w:val="24"/>
        </w:rPr>
        <w:t>u</w:t>
      </w:r>
      <w:r>
        <w:rPr>
          <w:spacing w:val="-1"/>
          <w:sz w:val="24"/>
          <w:szCs w:val="24"/>
        </w:rPr>
        <w:t>ča</w:t>
      </w:r>
      <w:r>
        <w:rPr>
          <w:sz w:val="24"/>
          <w:szCs w:val="24"/>
        </w:rPr>
        <w:t>ju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uspj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šne 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korisniku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se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uje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lavna 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a“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d</w:t>
      </w:r>
      <w:r>
        <w:rPr>
          <w:sz w:val="24"/>
          <w:szCs w:val="24"/>
        </w:rPr>
        <w:t>ok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4"/>
          <w:sz w:val="24"/>
          <w:szCs w:val="24"/>
        </w:rPr>
        <w:t>u</w:t>
      </w:r>
      <w:r>
        <w:rPr>
          <w:spacing w:val="-1"/>
          <w:sz w:val="24"/>
          <w:szCs w:val="24"/>
        </w:rPr>
        <w:t>ča</w:t>
      </w:r>
      <w:r>
        <w:rPr>
          <w:sz w:val="24"/>
          <w:szCs w:val="24"/>
        </w:rPr>
        <w:t>ju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uspj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šne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„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spi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uje poru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š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i“ 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 to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loci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modul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nje.</w:t>
      </w:r>
    </w:p>
    <w:p w:rsidR="00AE46F5" w:rsidRDefault="00567DAD">
      <w:pPr>
        <w:spacing w:before="5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 xml:space="preserve">je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jala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č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</w:t>
      </w:r>
    </w:p>
    <w:p w:rsidR="00AE46F5" w:rsidRDefault="00AE46F5">
      <w:pPr>
        <w:spacing w:before="8" w:line="160" w:lineRule="exact"/>
        <w:rPr>
          <w:sz w:val="17"/>
          <w:szCs w:val="17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BF4FE9">
      <w:pPr>
        <w:ind w:left="100"/>
      </w:pPr>
      <w:r>
        <w:pict>
          <v:shape id="_x0000_i1027" type="#_x0000_t75" style="width:451.5pt;height:225pt">
            <v:imagedata r:id="rId11" o:title=""/>
          </v:shape>
        </w:pic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1" w:line="220" w:lineRule="exact"/>
        <w:rPr>
          <w:sz w:val="22"/>
          <w:szCs w:val="22"/>
        </w:rPr>
      </w:pPr>
    </w:p>
    <w:p w:rsidR="00AE46F5" w:rsidRDefault="00567DAD">
      <w:pPr>
        <w:spacing w:line="360" w:lineRule="auto"/>
        <w:ind w:left="100" w:right="76" w:firstLine="708"/>
        <w:jc w:val="both"/>
        <w:rPr>
          <w:sz w:val="24"/>
          <w:szCs w:val="24"/>
        </w:rPr>
        <w:sectPr w:rsidR="00AE46F5">
          <w:pgSz w:w="11920" w:h="16840"/>
          <w:pgMar w:top="1360" w:right="1320" w:bottom="280" w:left="1340" w:header="0" w:footer="1015" w:gutter="0"/>
          <w:cols w:space="720"/>
        </w:sectPr>
      </w:pP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mu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eg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proofErr w:type="gramStart"/>
      <w:r>
        <w:rPr>
          <w:sz w:val="24"/>
          <w:szCs w:val="24"/>
        </w:rPr>
        <w:t xml:space="preserve">“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z</w:t>
      </w:r>
      <w:r>
        <w:rPr>
          <w:sz w:val="24"/>
          <w:szCs w:val="24"/>
        </w:rPr>
        <w:t>a pre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la. 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vno,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što</w:t>
      </w:r>
      <w:r>
        <w:rPr>
          <w:spacing w:val="2"/>
          <w:sz w:val="24"/>
          <w:szCs w:val="24"/>
        </w:rPr>
        <w:t xml:space="preserve"> s</w:t>
      </w:r>
      <w:r>
        <w:rPr>
          <w:sz w:val="24"/>
          <w:szCs w:val="24"/>
        </w:rPr>
        <w:t>e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uspj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šno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 omo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ć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funk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što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posl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odr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nim 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bude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primljen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prosljeđuje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u </w:t>
      </w:r>
      <w:r>
        <w:rPr>
          <w:spacing w:val="4"/>
          <w:sz w:val="24"/>
          <w:szCs w:val="24"/>
        </w:rPr>
        <w:t>„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rosljeđiv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koji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dohv</w:t>
      </w:r>
      <w:r>
        <w:rPr>
          <w:spacing w:val="-1"/>
          <w:sz w:val="24"/>
          <w:szCs w:val="24"/>
        </w:rPr>
        <w:t>ać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iz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 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te je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 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ga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pacing w:val="-3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 o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 u</w:t>
      </w:r>
      <w:r>
        <w:rPr>
          <w:spacing w:val="2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niku 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uju </w:t>
      </w:r>
      <w:r>
        <w:rPr>
          <w:spacing w:val="2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AE46F5" w:rsidRDefault="00567DAD">
      <w:pPr>
        <w:spacing w:before="59"/>
        <w:ind w:left="3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4" w:line="240" w:lineRule="exact"/>
        <w:rPr>
          <w:sz w:val="24"/>
          <w:szCs w:val="24"/>
        </w:rPr>
      </w:pPr>
    </w:p>
    <w:p w:rsidR="00AE46F5" w:rsidRDefault="00BF4FE9">
      <w:pPr>
        <w:ind w:left="114"/>
      </w:pPr>
      <w:r>
        <w:pict>
          <v:shape id="_x0000_i1028" type="#_x0000_t75" style="width:451.5pt;height:227.25pt">
            <v:imagedata r:id="rId12" o:title=""/>
          </v:shape>
        </w:pict>
      </w:r>
    </w:p>
    <w:p w:rsidR="00AE46F5" w:rsidRDefault="00AE46F5">
      <w:pPr>
        <w:spacing w:before="16" w:line="260" w:lineRule="exact"/>
        <w:rPr>
          <w:sz w:val="26"/>
          <w:szCs w:val="26"/>
        </w:rPr>
      </w:pPr>
    </w:p>
    <w:p w:rsidR="00AE46F5" w:rsidRDefault="00567DAD">
      <w:pPr>
        <w:spacing w:line="359" w:lineRule="auto"/>
        <w:ind w:left="340" w:right="78" w:firstLine="708"/>
        <w:jc w:val="both"/>
        <w:rPr>
          <w:sz w:val="24"/>
          <w:szCs w:val="24"/>
        </w:rPr>
        <w:sectPr w:rsidR="00AE46F5">
          <w:pgSz w:w="11920" w:h="16840"/>
          <w:pgMar w:top="1360" w:right="1320" w:bottom="280" w:left="1100" w:header="0" w:footer="1015" w:gutter="0"/>
          <w:cols w:space="720"/>
        </w:sectPr>
      </w:pP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njem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ola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 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stav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ira modul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„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lanje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dje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ono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š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vid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 vr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je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primljen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se </w:t>
      </w:r>
      <w:r>
        <w:rPr>
          <w:sz w:val="24"/>
          <w:szCs w:val="24"/>
        </w:rPr>
        <w:t>prosljeđuje modu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„P</w:t>
      </w:r>
      <w:r>
        <w:rPr>
          <w:sz w:val="24"/>
          <w:szCs w:val="24"/>
        </w:rPr>
        <w:t>rosljeđiv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nje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č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dohv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iz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doh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aća</w:t>
      </w:r>
      <w:r>
        <w:rPr>
          <w:sz w:val="24"/>
          <w:szCs w:val="24"/>
        </w:rPr>
        <w:t>nja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o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 i modu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je </w:t>
      </w:r>
      <w:r>
        <w:rPr>
          <w:spacing w:val="1"/>
          <w:sz w:val="24"/>
          <w:szCs w:val="24"/>
        </w:rPr>
        <w:t>„</w:t>
      </w:r>
      <w:r>
        <w:rPr>
          <w:spacing w:val="-3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 o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niku</w:t>
      </w:r>
      <w:proofErr w:type="gramEnd"/>
      <w:r>
        <w:rPr>
          <w:sz w:val="24"/>
          <w:szCs w:val="24"/>
        </w:rPr>
        <w:t xml:space="preserve"> se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 xml:space="preserve">uje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vide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AE46F5" w:rsidRDefault="00567DAD">
      <w:pPr>
        <w:spacing w:before="55"/>
        <w:ind w:left="100" w:right="5378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4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 xml:space="preserve">2. </w:t>
      </w:r>
      <w:r>
        <w:rPr>
          <w:rFonts w:ascii="Arial" w:eastAsia="Arial" w:hAnsi="Arial" w:cs="Arial"/>
          <w:b/>
          <w:spacing w:val="-1"/>
          <w:sz w:val="28"/>
          <w:szCs w:val="28"/>
        </w:rPr>
        <w:t>Di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>g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z w:val="28"/>
          <w:szCs w:val="28"/>
        </w:rPr>
        <w:t xml:space="preserve">mi </w:t>
      </w:r>
      <w:r>
        <w:rPr>
          <w:rFonts w:ascii="Arial" w:eastAsia="Arial" w:hAnsi="Arial" w:cs="Arial"/>
          <w:b/>
          <w:spacing w:val="-3"/>
          <w:sz w:val="28"/>
          <w:szCs w:val="28"/>
        </w:rPr>
        <w:t>s</w:t>
      </w:r>
      <w:r>
        <w:rPr>
          <w:rFonts w:ascii="Arial" w:eastAsia="Arial" w:hAnsi="Arial" w:cs="Arial"/>
          <w:b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z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p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3"/>
          <w:sz w:val="28"/>
          <w:szCs w:val="28"/>
        </w:rPr>
        <w:t>v</w:t>
      </w:r>
      <w:r>
        <w:rPr>
          <w:rFonts w:ascii="Arial" w:eastAsia="Arial" w:hAnsi="Arial" w:cs="Arial"/>
          <w:b/>
          <w:sz w:val="28"/>
          <w:szCs w:val="28"/>
        </w:rPr>
        <w:t>ača</w:t>
      </w:r>
    </w:p>
    <w:p w:rsidR="00AE46F5" w:rsidRDefault="00AE46F5">
      <w:pPr>
        <w:spacing w:before="9" w:line="180" w:lineRule="exact"/>
        <w:rPr>
          <w:sz w:val="18"/>
          <w:szCs w:val="18"/>
        </w:rPr>
      </w:pPr>
    </w:p>
    <w:p w:rsidR="00AE46F5" w:rsidRDefault="00567DAD">
      <w:pPr>
        <w:ind w:left="100" w:right="61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ika</w:t>
      </w:r>
    </w:p>
    <w:p w:rsidR="00AE46F5" w:rsidRDefault="00AE46F5">
      <w:pPr>
        <w:spacing w:before="4" w:line="100" w:lineRule="exact"/>
        <w:rPr>
          <w:sz w:val="11"/>
          <w:szCs w:val="11"/>
        </w:rPr>
      </w:pPr>
    </w:p>
    <w:p w:rsidR="00AE46F5" w:rsidRDefault="00AE46F5">
      <w:pPr>
        <w:spacing w:line="200" w:lineRule="exact"/>
      </w:pPr>
    </w:p>
    <w:p w:rsidR="00AE46F5" w:rsidRDefault="00BF4FE9">
      <w:pPr>
        <w:ind w:left="100"/>
      </w:pPr>
      <w:r>
        <w:pict>
          <v:shape id="_x0000_i1029" type="#_x0000_t75" style="width:495.75pt;height:319.5pt">
            <v:imagedata r:id="rId13" o:title=""/>
          </v:shape>
        </w:pic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9" w:line="280" w:lineRule="exact"/>
        <w:rPr>
          <w:sz w:val="28"/>
          <w:szCs w:val="28"/>
        </w:rPr>
      </w:pPr>
    </w:p>
    <w:p w:rsidR="00AE46F5" w:rsidRDefault="00567DAD">
      <w:pPr>
        <w:spacing w:line="360" w:lineRule="auto"/>
        <w:ind w:left="100" w:right="954"/>
        <w:jc w:val="both"/>
        <w:rPr>
          <w:sz w:val="24"/>
          <w:szCs w:val="24"/>
        </w:rPr>
        <w:sectPr w:rsidR="00AE46F5">
          <w:pgSz w:w="11920" w:h="16840"/>
          <w:pgMar w:top="1360" w:right="440" w:bottom="280" w:left="1340" w:header="0" w:footer="1015" w:gutter="0"/>
          <w:cols w:space="720"/>
        </w:sectPr>
      </w:pPr>
      <w:r>
        <w:rPr>
          <w:sz w:val="24"/>
          <w:szCs w:val="24"/>
        </w:rPr>
        <w:t>U ovom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 xml:space="preserve">među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č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v“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videntir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prisustva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što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je </w:t>
      </w:r>
      <w:r>
        <w:rPr>
          <w:spacing w:val="1"/>
          <w:sz w:val="24"/>
          <w:szCs w:val="24"/>
        </w:rPr>
        <w:t>„</w:t>
      </w:r>
      <w:r>
        <w:rPr>
          <w:spacing w:val="-3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v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primljen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modul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„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rosljeđiv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nje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“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iz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koje  dob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jemo od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ovor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da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 modul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z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 te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op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“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koja</w:t>
      </w:r>
      <w:r>
        <w:rPr>
          <w:spacing w:val="-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prosljeđu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ulom</w:t>
      </w:r>
      <w:r>
        <w:rPr>
          <w:spacing w:val="-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rosljeđ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a“</w:t>
      </w:r>
      <w:r>
        <w:rPr>
          <w:sz w:val="24"/>
          <w:szCs w:val="24"/>
        </w:rPr>
        <w:t>.</w:t>
      </w:r>
      <w:r>
        <w:rPr>
          <w:spacing w:val="-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tna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„P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nutnog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stanj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uje</w:t>
      </w:r>
      <w:proofErr w:type="gramEnd"/>
      <w:r>
        <w:rPr>
          <w:sz w:val="24"/>
          <w:szCs w:val="24"/>
        </w:rPr>
        <w:t xml:space="preserve"> 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č</w:t>
      </w:r>
      <w:r>
        <w:rPr>
          <w:sz w:val="24"/>
          <w:szCs w:val="24"/>
        </w:rPr>
        <w:t>u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njenu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nika.</w:t>
      </w:r>
    </w:p>
    <w:p w:rsidR="00AE46F5" w:rsidRDefault="00567DAD">
      <w:pPr>
        <w:spacing w:before="56"/>
        <w:ind w:left="3114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5.</w:t>
      </w:r>
      <w:r>
        <w:rPr>
          <w:rFonts w:ascii="Arial" w:eastAsia="Arial" w:hAnsi="Arial" w:cs="Arial"/>
          <w:b/>
          <w:spacing w:val="-2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Dijagr</w:t>
      </w:r>
      <w:r>
        <w:rPr>
          <w:rFonts w:ascii="Arial" w:eastAsia="Arial" w:hAnsi="Arial" w:cs="Arial"/>
          <w:b/>
          <w:spacing w:val="2"/>
          <w:sz w:val="32"/>
          <w:szCs w:val="32"/>
        </w:rPr>
        <w:t>a</w:t>
      </w:r>
      <w:r>
        <w:rPr>
          <w:rFonts w:ascii="Arial" w:eastAsia="Arial" w:hAnsi="Arial" w:cs="Arial"/>
          <w:b/>
          <w:sz w:val="32"/>
          <w:szCs w:val="32"/>
        </w:rPr>
        <w:t>mi</w:t>
      </w:r>
      <w:r>
        <w:rPr>
          <w:rFonts w:ascii="Arial" w:eastAsia="Arial" w:hAnsi="Arial" w:cs="Arial"/>
          <w:b/>
          <w:spacing w:val="-15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a</w:t>
      </w:r>
      <w:r>
        <w:rPr>
          <w:rFonts w:ascii="Arial" w:eastAsia="Arial" w:hAnsi="Arial" w:cs="Arial"/>
          <w:b/>
          <w:spacing w:val="2"/>
          <w:sz w:val="32"/>
          <w:szCs w:val="32"/>
        </w:rPr>
        <w:t>k</w:t>
      </w:r>
      <w:r>
        <w:rPr>
          <w:rFonts w:ascii="Arial" w:eastAsia="Arial" w:hAnsi="Arial" w:cs="Arial"/>
          <w:b/>
          <w:sz w:val="32"/>
          <w:szCs w:val="32"/>
        </w:rPr>
        <w:t>t</w:t>
      </w:r>
      <w:r>
        <w:rPr>
          <w:rFonts w:ascii="Arial" w:eastAsia="Arial" w:hAnsi="Arial" w:cs="Arial"/>
          <w:b/>
          <w:spacing w:val="2"/>
          <w:sz w:val="32"/>
          <w:szCs w:val="32"/>
        </w:rPr>
        <w:t>i</w:t>
      </w:r>
      <w:r>
        <w:rPr>
          <w:rFonts w:ascii="Arial" w:eastAsia="Arial" w:hAnsi="Arial" w:cs="Arial"/>
          <w:b/>
          <w:spacing w:val="-2"/>
          <w:sz w:val="32"/>
          <w:szCs w:val="32"/>
        </w:rPr>
        <w:t>v</w:t>
      </w:r>
      <w:r>
        <w:rPr>
          <w:rFonts w:ascii="Arial" w:eastAsia="Arial" w:hAnsi="Arial" w:cs="Arial"/>
          <w:b/>
          <w:spacing w:val="2"/>
          <w:sz w:val="32"/>
          <w:szCs w:val="32"/>
        </w:rPr>
        <w:t>n</w:t>
      </w:r>
      <w:r>
        <w:rPr>
          <w:rFonts w:ascii="Arial" w:eastAsia="Arial" w:hAnsi="Arial" w:cs="Arial"/>
          <w:b/>
          <w:sz w:val="32"/>
          <w:szCs w:val="32"/>
        </w:rPr>
        <w:t>o</w:t>
      </w:r>
      <w:r>
        <w:rPr>
          <w:rFonts w:ascii="Arial" w:eastAsia="Arial" w:hAnsi="Arial" w:cs="Arial"/>
          <w:b/>
          <w:spacing w:val="2"/>
          <w:sz w:val="32"/>
          <w:szCs w:val="32"/>
        </w:rPr>
        <w:t>s</w:t>
      </w:r>
      <w:r>
        <w:rPr>
          <w:rFonts w:ascii="Arial" w:eastAsia="Arial" w:hAnsi="Arial" w:cs="Arial"/>
          <w:b/>
          <w:sz w:val="32"/>
          <w:szCs w:val="32"/>
        </w:rPr>
        <w:t>ti</w:t>
      </w:r>
    </w:p>
    <w:p w:rsidR="00AE46F5" w:rsidRDefault="00AE46F5">
      <w:pPr>
        <w:spacing w:before="8" w:line="180" w:lineRule="exact"/>
        <w:rPr>
          <w:sz w:val="18"/>
          <w:szCs w:val="18"/>
        </w:rPr>
      </w:pPr>
    </w:p>
    <w:p w:rsidR="00AE46F5" w:rsidRDefault="00567DAD">
      <w:pPr>
        <w:ind w:left="3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 xml:space="preserve">1. </w:t>
      </w:r>
      <w:r>
        <w:rPr>
          <w:rFonts w:ascii="Arial" w:eastAsia="Arial" w:hAnsi="Arial" w:cs="Arial"/>
          <w:b/>
          <w:spacing w:val="-1"/>
          <w:sz w:val="28"/>
          <w:szCs w:val="28"/>
        </w:rPr>
        <w:t>Di</w:t>
      </w:r>
      <w:r>
        <w:rPr>
          <w:rFonts w:ascii="Arial" w:eastAsia="Arial" w:hAnsi="Arial" w:cs="Arial"/>
          <w:b/>
          <w:spacing w:val="1"/>
          <w:sz w:val="28"/>
          <w:szCs w:val="28"/>
        </w:rPr>
        <w:t>ja</w:t>
      </w:r>
      <w:r>
        <w:rPr>
          <w:rFonts w:ascii="Arial" w:eastAsia="Arial" w:hAnsi="Arial" w:cs="Arial"/>
          <w:b/>
          <w:spacing w:val="-1"/>
          <w:sz w:val="28"/>
          <w:szCs w:val="28"/>
        </w:rPr>
        <w:t>g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z w:val="28"/>
          <w:szCs w:val="28"/>
        </w:rPr>
        <w:t>mi ak</w:t>
      </w:r>
      <w:r>
        <w:rPr>
          <w:rFonts w:ascii="Arial" w:eastAsia="Arial" w:hAnsi="Arial" w:cs="Arial"/>
          <w:b/>
          <w:spacing w:val="-3"/>
          <w:sz w:val="28"/>
          <w:szCs w:val="28"/>
        </w:rPr>
        <w:t>t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v</w:t>
      </w:r>
      <w:r>
        <w:rPr>
          <w:rFonts w:ascii="Arial" w:eastAsia="Arial" w:hAnsi="Arial" w:cs="Arial"/>
          <w:b/>
          <w:spacing w:val="-1"/>
          <w:sz w:val="28"/>
          <w:szCs w:val="28"/>
        </w:rPr>
        <w:t>no</w:t>
      </w:r>
      <w:r>
        <w:rPr>
          <w:rFonts w:ascii="Arial" w:eastAsia="Arial" w:hAnsi="Arial" w:cs="Arial"/>
          <w:b/>
          <w:sz w:val="28"/>
          <w:szCs w:val="28"/>
        </w:rPr>
        <w:t>sti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z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k</w:t>
      </w:r>
      <w:r>
        <w:rPr>
          <w:rFonts w:ascii="Arial" w:eastAsia="Arial" w:hAnsi="Arial" w:cs="Arial"/>
          <w:b/>
          <w:spacing w:val="-4"/>
          <w:sz w:val="28"/>
          <w:szCs w:val="28"/>
        </w:rPr>
        <w:t>o</w:t>
      </w:r>
      <w:r>
        <w:rPr>
          <w:rFonts w:ascii="Arial" w:eastAsia="Arial" w:hAnsi="Arial" w:cs="Arial"/>
          <w:b/>
          <w:spacing w:val="1"/>
          <w:sz w:val="28"/>
          <w:szCs w:val="28"/>
        </w:rPr>
        <w:t>ri</w:t>
      </w:r>
      <w:r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pacing w:val="-4"/>
          <w:sz w:val="28"/>
          <w:szCs w:val="28"/>
        </w:rPr>
        <w:t>n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k</w:t>
      </w:r>
      <w:r>
        <w:rPr>
          <w:rFonts w:ascii="Arial" w:eastAsia="Arial" w:hAnsi="Arial" w:cs="Arial"/>
          <w:b/>
          <w:sz w:val="28"/>
          <w:szCs w:val="28"/>
        </w:rPr>
        <w:t>a</w:t>
      </w:r>
    </w:p>
    <w:p w:rsidR="00AE46F5" w:rsidRDefault="00AE46F5">
      <w:pPr>
        <w:spacing w:before="8" w:line="180" w:lineRule="exact"/>
        <w:rPr>
          <w:sz w:val="18"/>
          <w:szCs w:val="18"/>
        </w:rPr>
      </w:pPr>
    </w:p>
    <w:p w:rsidR="00AE46F5" w:rsidRDefault="00567DAD">
      <w:pPr>
        <w:ind w:left="3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v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4" w:line="240" w:lineRule="exact"/>
        <w:rPr>
          <w:sz w:val="24"/>
          <w:szCs w:val="24"/>
        </w:rPr>
      </w:pPr>
    </w:p>
    <w:p w:rsidR="00AE46F5" w:rsidRDefault="00567DAD">
      <w:pPr>
        <w:spacing w:line="360" w:lineRule="auto"/>
        <w:ind w:left="300" w:right="1036" w:firstLine="708"/>
        <w:jc w:val="both"/>
        <w:rPr>
          <w:sz w:val="23"/>
          <w:szCs w:val="23"/>
        </w:rPr>
        <w:sectPr w:rsidR="00AE46F5">
          <w:pgSz w:w="11920" w:h="16840"/>
          <w:pgMar w:top="1360" w:right="360" w:bottom="280" w:left="1140" w:header="0" w:footer="1015" w:gutter="0"/>
          <w:cols w:space="720"/>
        </w:sectPr>
      </w:pPr>
      <w:r>
        <w:pict>
          <v:shape id="_x0000_s1031" type="#_x0000_t75" style="position:absolute;left:0;text-align:left;margin-left:62.3pt;margin-top:-343.1pt;width:509.5pt;height:343.3pt;z-index:-251659776;mso-position-horizontal-relative:page">
            <v:imagedata r:id="rId14" o:title=""/>
            <w10:wrap anchorx="page"/>
          </v:shape>
        </w:pict>
      </w:r>
      <w:r>
        <w:rPr>
          <w:spacing w:val="-1"/>
          <w:sz w:val="23"/>
          <w:szCs w:val="23"/>
        </w:rPr>
        <w:t>K</w:t>
      </w:r>
      <w:r>
        <w:rPr>
          <w:sz w:val="23"/>
          <w:szCs w:val="23"/>
        </w:rPr>
        <w:t>od</w:t>
      </w:r>
      <w:r>
        <w:rPr>
          <w:spacing w:val="12"/>
          <w:sz w:val="23"/>
          <w:szCs w:val="23"/>
        </w:rPr>
        <w:t xml:space="preserve"> </w:t>
      </w:r>
      <w:r>
        <w:rPr>
          <w:sz w:val="23"/>
          <w:szCs w:val="23"/>
        </w:rPr>
        <w:t>lo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ir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2"/>
          <w:sz w:val="23"/>
          <w:szCs w:val="23"/>
        </w:rPr>
        <w:t>č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nik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pr</w:t>
      </w:r>
      <w:r>
        <w:rPr>
          <w:spacing w:val="1"/>
          <w:sz w:val="23"/>
          <w:szCs w:val="23"/>
        </w:rPr>
        <w:t>i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2"/>
          <w:sz w:val="23"/>
          <w:szCs w:val="23"/>
        </w:rPr>
        <w:t>o</w:t>
      </w:r>
      <w:r>
        <w:rPr>
          <w:sz w:val="23"/>
          <w:szCs w:val="23"/>
        </w:rPr>
        <w:t>kr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ć</w:t>
      </w:r>
      <w:r>
        <w:rPr>
          <w:sz w:val="23"/>
          <w:szCs w:val="23"/>
        </w:rPr>
        <w:t>e</w:t>
      </w:r>
      <w:r>
        <w:rPr>
          <w:spacing w:val="1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</w:t>
      </w:r>
      <w:r>
        <w:rPr>
          <w:spacing w:val="-2"/>
          <w:sz w:val="23"/>
          <w:szCs w:val="23"/>
        </w:rPr>
        <w:t>li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ac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ju</w:t>
      </w:r>
      <w:r>
        <w:rPr>
          <w:spacing w:val="1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k</w:t>
      </w:r>
      <w:r>
        <w:rPr>
          <w:sz w:val="23"/>
          <w:szCs w:val="23"/>
        </w:rPr>
        <w:t>oja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2"/>
          <w:sz w:val="23"/>
          <w:szCs w:val="23"/>
        </w:rPr>
        <w:t>n</w:t>
      </w:r>
      <w:r>
        <w:rPr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ij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li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ira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l</w:t>
      </w:r>
      <w:r>
        <w:rPr>
          <w:spacing w:val="-2"/>
          <w:sz w:val="23"/>
          <w:szCs w:val="23"/>
        </w:rPr>
        <w:t>og</w:t>
      </w:r>
      <w:r>
        <w:rPr>
          <w:sz w:val="23"/>
          <w:szCs w:val="23"/>
        </w:rPr>
        <w:t>in</w:t>
      </w:r>
      <w:r>
        <w:rPr>
          <w:spacing w:val="1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1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12"/>
          <w:sz w:val="23"/>
          <w:szCs w:val="23"/>
        </w:rPr>
        <w:t xml:space="preserve"> </w:t>
      </w:r>
      <w:proofErr w:type="gramStart"/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j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uje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u</w:t>
      </w:r>
      <w:r>
        <w:rPr>
          <w:spacing w:val="1"/>
          <w:sz w:val="23"/>
          <w:szCs w:val="23"/>
        </w:rPr>
        <w:t>če</w:t>
      </w:r>
      <w:r>
        <w:rPr>
          <w:spacing w:val="-2"/>
          <w:sz w:val="23"/>
          <w:szCs w:val="23"/>
        </w:rPr>
        <w:t>n</w:t>
      </w:r>
      <w:r>
        <w:rPr>
          <w:sz w:val="23"/>
          <w:szCs w:val="23"/>
        </w:rPr>
        <w:t>ik</w:t>
      </w:r>
      <w:r>
        <w:rPr>
          <w:spacing w:val="-2"/>
          <w:sz w:val="23"/>
          <w:szCs w:val="23"/>
        </w:rPr>
        <w:t>u</w:t>
      </w:r>
      <w:r>
        <w:rPr>
          <w:sz w:val="23"/>
          <w:szCs w:val="23"/>
        </w:rPr>
        <w:t>.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U</w:t>
      </w:r>
      <w:r>
        <w:rPr>
          <w:spacing w:val="1"/>
          <w:sz w:val="23"/>
          <w:szCs w:val="23"/>
        </w:rPr>
        <w:t>če</w:t>
      </w:r>
      <w:r>
        <w:rPr>
          <w:sz w:val="23"/>
          <w:szCs w:val="23"/>
        </w:rPr>
        <w:t>nik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2"/>
          <w:sz w:val="23"/>
          <w:szCs w:val="23"/>
        </w:rPr>
        <w:t>o</w:t>
      </w:r>
      <w:r>
        <w:rPr>
          <w:sz w:val="23"/>
          <w:szCs w:val="23"/>
        </w:rPr>
        <w:t>punj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1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s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ojim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kor</w:t>
      </w:r>
      <w:r>
        <w:rPr>
          <w:spacing w:val="1"/>
          <w:sz w:val="23"/>
          <w:szCs w:val="23"/>
        </w:rPr>
        <w:t>i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i</w:t>
      </w:r>
      <w:r>
        <w:rPr>
          <w:spacing w:val="1"/>
          <w:sz w:val="23"/>
          <w:szCs w:val="23"/>
        </w:rPr>
        <w:t>č</w:t>
      </w:r>
      <w:r>
        <w:rPr>
          <w:spacing w:val="-2"/>
          <w:sz w:val="23"/>
          <w:szCs w:val="23"/>
        </w:rPr>
        <w:t>k</w:t>
      </w:r>
      <w:r>
        <w:rPr>
          <w:sz w:val="23"/>
          <w:szCs w:val="23"/>
        </w:rPr>
        <w:t>im im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n</w:t>
      </w:r>
      <w:r>
        <w:rPr>
          <w:sz w:val="23"/>
          <w:szCs w:val="23"/>
        </w:rPr>
        <w:t>om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lo</w:t>
      </w:r>
      <w:r>
        <w:rPr>
          <w:spacing w:val="-2"/>
          <w:sz w:val="23"/>
          <w:szCs w:val="23"/>
        </w:rPr>
        <w:t>z</w:t>
      </w:r>
      <w:r>
        <w:rPr>
          <w:sz w:val="23"/>
          <w:szCs w:val="23"/>
        </w:rPr>
        <w:t>ink</w:t>
      </w:r>
      <w:r>
        <w:rPr>
          <w:spacing w:val="-2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</w:t>
      </w:r>
      <w:proofErr w:type="gramStart"/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proofErr w:type="gramEnd"/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e popunj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nu</w:t>
      </w:r>
      <w:r>
        <w:rPr>
          <w:spacing w:val="-2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š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e</w:t>
      </w:r>
      <w:r>
        <w:rPr>
          <w:spacing w:val="-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p</w:t>
      </w:r>
      <w:r>
        <w:rPr>
          <w:sz w:val="23"/>
          <w:szCs w:val="23"/>
        </w:rPr>
        <w:t>li</w:t>
      </w:r>
      <w:r>
        <w:rPr>
          <w:spacing w:val="-2"/>
          <w:sz w:val="23"/>
          <w:szCs w:val="23"/>
        </w:rPr>
        <w:t>k</w:t>
      </w:r>
      <w:r>
        <w:rPr>
          <w:spacing w:val="1"/>
          <w:sz w:val="23"/>
          <w:szCs w:val="23"/>
        </w:rPr>
        <w:t>ac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ji</w:t>
      </w:r>
      <w:r>
        <w:rPr>
          <w:spacing w:val="-4"/>
          <w:sz w:val="23"/>
          <w:szCs w:val="23"/>
        </w:rPr>
        <w:t xml:space="preserve"> </w:t>
      </w:r>
      <w:r>
        <w:rPr>
          <w:sz w:val="23"/>
          <w:szCs w:val="23"/>
        </w:rPr>
        <w:t>koja</w:t>
      </w:r>
      <w:r>
        <w:rPr>
          <w:spacing w:val="-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j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pro</w:t>
      </w:r>
      <w:r>
        <w:rPr>
          <w:spacing w:val="-1"/>
          <w:sz w:val="23"/>
          <w:szCs w:val="23"/>
        </w:rPr>
        <w:t>s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đ</w:t>
      </w:r>
      <w:r>
        <w:rPr>
          <w:spacing w:val="-2"/>
          <w:sz w:val="23"/>
          <w:szCs w:val="23"/>
        </w:rPr>
        <w:t>u</w:t>
      </w:r>
      <w:r>
        <w:rPr>
          <w:sz w:val="23"/>
          <w:szCs w:val="23"/>
        </w:rPr>
        <w:t>je</w:t>
      </w:r>
      <w:r>
        <w:rPr>
          <w:spacing w:val="-2"/>
          <w:sz w:val="23"/>
          <w:szCs w:val="23"/>
        </w:rPr>
        <w:t xml:space="preserve"> m</w:t>
      </w:r>
      <w:r>
        <w:rPr>
          <w:sz w:val="23"/>
          <w:szCs w:val="23"/>
        </w:rPr>
        <w:t>odulu</w:t>
      </w:r>
      <w:r>
        <w:rPr>
          <w:spacing w:val="-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lo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ir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nj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.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od</w:t>
      </w:r>
      <w:r>
        <w:rPr>
          <w:spacing w:val="-2"/>
          <w:sz w:val="23"/>
          <w:szCs w:val="23"/>
        </w:rPr>
        <w:t>u</w:t>
      </w:r>
      <w:r>
        <w:rPr>
          <w:sz w:val="23"/>
          <w:szCs w:val="23"/>
        </w:rPr>
        <w:t>l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iz</w:t>
      </w:r>
      <w:r>
        <w:rPr>
          <w:spacing w:val="-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1"/>
          <w:sz w:val="23"/>
          <w:szCs w:val="23"/>
        </w:rPr>
        <w:t>a</w:t>
      </w:r>
      <w:r>
        <w:rPr>
          <w:spacing w:val="-4"/>
          <w:sz w:val="23"/>
          <w:szCs w:val="23"/>
        </w:rPr>
        <w:t>z</w:t>
      </w:r>
      <w:r>
        <w:rPr>
          <w:sz w:val="23"/>
          <w:szCs w:val="23"/>
        </w:rPr>
        <w:t>e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doh</w:t>
      </w:r>
      <w:r>
        <w:rPr>
          <w:spacing w:val="-2"/>
          <w:sz w:val="23"/>
          <w:szCs w:val="23"/>
        </w:rPr>
        <w:t>v</w:t>
      </w:r>
      <w:r>
        <w:rPr>
          <w:spacing w:val="4"/>
          <w:sz w:val="23"/>
          <w:szCs w:val="23"/>
        </w:rPr>
        <w:t>a</w:t>
      </w:r>
      <w:r>
        <w:rPr>
          <w:spacing w:val="1"/>
          <w:sz w:val="23"/>
          <w:szCs w:val="23"/>
        </w:rPr>
        <w:t>ć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d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>k</w:t>
      </w:r>
      <w:r>
        <w:rPr>
          <w:sz w:val="23"/>
          <w:szCs w:val="23"/>
        </w:rPr>
        <w:t>e o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1"/>
          <w:sz w:val="23"/>
          <w:szCs w:val="23"/>
        </w:rPr>
        <w:t>če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m</w:t>
      </w:r>
      <w:r>
        <w:rPr>
          <w:spacing w:val="2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ih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pro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j</w:t>
      </w:r>
      <w:r>
        <w:rPr>
          <w:spacing w:val="1"/>
          <w:sz w:val="23"/>
          <w:szCs w:val="23"/>
        </w:rPr>
        <w:t>e</w:t>
      </w:r>
      <w:r>
        <w:rPr>
          <w:spacing w:val="-2"/>
          <w:sz w:val="23"/>
          <w:szCs w:val="23"/>
        </w:rPr>
        <w:t>r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v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.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lu</w:t>
      </w:r>
      <w:r>
        <w:rPr>
          <w:spacing w:val="1"/>
          <w:sz w:val="23"/>
          <w:szCs w:val="23"/>
        </w:rPr>
        <w:t>ča</w:t>
      </w:r>
      <w:r>
        <w:rPr>
          <w:sz w:val="23"/>
          <w:szCs w:val="23"/>
        </w:rPr>
        <w:t>ju</w:t>
      </w:r>
      <w:r>
        <w:rPr>
          <w:spacing w:val="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ko je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2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ra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pj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š</w:t>
      </w:r>
      <w:r>
        <w:rPr>
          <w:sz w:val="23"/>
          <w:szCs w:val="23"/>
        </w:rPr>
        <w:t>n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,</w:t>
      </w:r>
      <w:r>
        <w:rPr>
          <w:spacing w:val="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pli</w:t>
      </w:r>
      <w:r>
        <w:rPr>
          <w:spacing w:val="-2"/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i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a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pi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uje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r</w:t>
      </w:r>
      <w:r>
        <w:rPr>
          <w:sz w:val="23"/>
          <w:szCs w:val="23"/>
        </w:rPr>
        <w:t>uku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o lo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ir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nju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1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k</w:t>
      </w:r>
      <w:r>
        <w:rPr>
          <w:spacing w:val="-2"/>
          <w:sz w:val="23"/>
          <w:szCs w:val="23"/>
        </w:rPr>
        <w:t>z</w:t>
      </w:r>
      <w:r>
        <w:rPr>
          <w:sz w:val="23"/>
          <w:szCs w:val="23"/>
        </w:rPr>
        <w:t>uje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mu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1"/>
          <w:sz w:val="23"/>
          <w:szCs w:val="23"/>
        </w:rPr>
        <w:t>če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je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kor</w:t>
      </w:r>
      <w:r>
        <w:rPr>
          <w:spacing w:val="1"/>
          <w:sz w:val="23"/>
          <w:szCs w:val="23"/>
        </w:rPr>
        <w:t>i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ni</w:t>
      </w:r>
      <w:r>
        <w:rPr>
          <w:spacing w:val="-2"/>
          <w:sz w:val="23"/>
          <w:szCs w:val="23"/>
        </w:rPr>
        <w:t>k</w:t>
      </w:r>
      <w:r>
        <w:rPr>
          <w:spacing w:val="4"/>
          <w:sz w:val="23"/>
          <w:szCs w:val="23"/>
        </w:rPr>
        <w:t>a</w:t>
      </w:r>
      <w:r>
        <w:rPr>
          <w:sz w:val="23"/>
          <w:szCs w:val="23"/>
        </w:rPr>
        <w:t>.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N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kon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to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plik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i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2"/>
          <w:sz w:val="23"/>
          <w:szCs w:val="23"/>
        </w:rPr>
        <w:t>o</w:t>
      </w:r>
      <w:r>
        <w:rPr>
          <w:spacing w:val="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ra</w:t>
      </w:r>
      <w:r>
        <w:rPr>
          <w:spacing w:val="-2"/>
          <w:sz w:val="23"/>
          <w:szCs w:val="23"/>
        </w:rPr>
        <w:t xml:space="preserve"> f</w:t>
      </w:r>
      <w:r>
        <w:rPr>
          <w:sz w:val="23"/>
          <w:szCs w:val="23"/>
        </w:rPr>
        <w:t>or</w:t>
      </w:r>
      <w:r>
        <w:rPr>
          <w:spacing w:val="1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a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lo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in.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ko u</w:t>
      </w:r>
      <w:r>
        <w:rPr>
          <w:spacing w:val="1"/>
          <w:sz w:val="23"/>
          <w:szCs w:val="23"/>
        </w:rPr>
        <w:t>če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k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je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pj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šno pro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n, pono</w:t>
      </w:r>
      <w:r>
        <w:rPr>
          <w:spacing w:val="-2"/>
          <w:sz w:val="23"/>
          <w:szCs w:val="23"/>
        </w:rPr>
        <w:t>v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 xml:space="preserve">mu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1"/>
          <w:sz w:val="23"/>
          <w:szCs w:val="23"/>
        </w:rPr>
        <w:t>i</w:t>
      </w:r>
      <w:r>
        <w:rPr>
          <w:spacing w:val="-2"/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uje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2"/>
          <w:sz w:val="23"/>
          <w:szCs w:val="23"/>
        </w:rPr>
        <w:t>r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na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-2"/>
          <w:sz w:val="23"/>
          <w:szCs w:val="23"/>
        </w:rPr>
        <w:t>m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a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>l</w:t>
      </w:r>
      <w:r>
        <w:rPr>
          <w:spacing w:val="-2"/>
          <w:sz w:val="23"/>
          <w:szCs w:val="23"/>
        </w:rPr>
        <w:t>og</w:t>
      </w:r>
      <w:r>
        <w:rPr>
          <w:sz w:val="23"/>
          <w:szCs w:val="23"/>
        </w:rPr>
        <w:t>in.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l</w:t>
      </w:r>
      <w:r>
        <w:rPr>
          <w:spacing w:val="4"/>
          <w:sz w:val="23"/>
          <w:szCs w:val="23"/>
        </w:rPr>
        <w:t>u</w:t>
      </w:r>
      <w:r>
        <w:rPr>
          <w:spacing w:val="1"/>
          <w:sz w:val="23"/>
          <w:szCs w:val="23"/>
        </w:rPr>
        <w:t>č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ju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d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s</w:t>
      </w:r>
      <w:r>
        <w:rPr>
          <w:sz w:val="23"/>
          <w:szCs w:val="23"/>
        </w:rPr>
        <w:t>e u</w:t>
      </w:r>
      <w:r>
        <w:rPr>
          <w:spacing w:val="1"/>
          <w:sz w:val="23"/>
          <w:szCs w:val="23"/>
        </w:rPr>
        <w:t>če</w:t>
      </w:r>
      <w:r>
        <w:rPr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k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ne mo</w:t>
      </w:r>
      <w:r>
        <w:rPr>
          <w:spacing w:val="-2"/>
          <w:sz w:val="23"/>
          <w:szCs w:val="23"/>
        </w:rPr>
        <w:t>ž</w:t>
      </w:r>
      <w:r>
        <w:rPr>
          <w:sz w:val="23"/>
          <w:szCs w:val="23"/>
        </w:rPr>
        <w:t xml:space="preserve">e </w:t>
      </w:r>
      <w:proofErr w:type="gramStart"/>
      <w:r>
        <w:rPr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i</w:t>
      </w:r>
      <w:proofErr w:type="gramEnd"/>
      <w:r>
        <w:rPr>
          <w:spacing w:val="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že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i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lo</w:t>
      </w:r>
      <w:r>
        <w:rPr>
          <w:spacing w:val="-2"/>
          <w:sz w:val="23"/>
          <w:szCs w:val="23"/>
        </w:rPr>
        <w:t>g</w:t>
      </w:r>
      <w:r>
        <w:rPr>
          <w:sz w:val="23"/>
          <w:szCs w:val="23"/>
        </w:rPr>
        <w:t>ir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ti</w:t>
      </w:r>
      <w:r>
        <w:rPr>
          <w:spacing w:val="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1"/>
          <w:sz w:val="23"/>
          <w:szCs w:val="23"/>
        </w:rPr>
        <w:t>ša</w:t>
      </w:r>
      <w:r>
        <w:rPr>
          <w:sz w:val="23"/>
          <w:szCs w:val="23"/>
        </w:rPr>
        <w:t xml:space="preserve">lje 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p</w:t>
      </w:r>
      <w:r>
        <w:rPr>
          <w:sz w:val="23"/>
          <w:szCs w:val="23"/>
        </w:rPr>
        <w:t>li</w:t>
      </w:r>
      <w:r>
        <w:rPr>
          <w:spacing w:val="-2"/>
          <w:sz w:val="23"/>
          <w:szCs w:val="23"/>
        </w:rPr>
        <w:t>k</w:t>
      </w:r>
      <w:r>
        <w:rPr>
          <w:spacing w:val="1"/>
          <w:sz w:val="23"/>
          <w:szCs w:val="23"/>
        </w:rPr>
        <w:t>ac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ji</w:t>
      </w:r>
      <w:r>
        <w:rPr>
          <w:spacing w:val="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>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 xml:space="preserve">v </w:t>
      </w:r>
      <w:r>
        <w:rPr>
          <w:spacing w:val="7"/>
          <w:sz w:val="23"/>
          <w:szCs w:val="23"/>
        </w:rPr>
        <w:t>z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odu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j</w:t>
      </w:r>
      <w:r>
        <w:rPr>
          <w:spacing w:val="1"/>
          <w:sz w:val="23"/>
          <w:szCs w:val="23"/>
        </w:rPr>
        <w:t>a</w:t>
      </w:r>
      <w:r>
        <w:rPr>
          <w:spacing w:val="-2"/>
          <w:sz w:val="23"/>
          <w:szCs w:val="23"/>
        </w:rPr>
        <w:t>nj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 xml:space="preserve">m te </w:t>
      </w:r>
      <w:r>
        <w:rPr>
          <w:spacing w:val="-1"/>
          <w:sz w:val="23"/>
          <w:szCs w:val="23"/>
        </w:rPr>
        <w:t>s</w:t>
      </w:r>
      <w:r>
        <w:rPr>
          <w:sz w:val="23"/>
          <w:szCs w:val="23"/>
        </w:rPr>
        <w:t xml:space="preserve">a 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pli</w:t>
      </w:r>
      <w:r>
        <w:rPr>
          <w:spacing w:val="-2"/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i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 xml:space="preserve">a </w:t>
      </w:r>
      <w:r>
        <w:rPr>
          <w:spacing w:val="-1"/>
          <w:sz w:val="23"/>
          <w:szCs w:val="23"/>
        </w:rPr>
        <w:t>z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>v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.</w:t>
      </w:r>
    </w:p>
    <w:p w:rsidR="00AE46F5" w:rsidRDefault="00567DAD">
      <w:pPr>
        <w:spacing w:before="59"/>
        <w:ind w:left="8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 xml:space="preserve">je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jala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č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6" w:line="260" w:lineRule="exact"/>
        <w:rPr>
          <w:sz w:val="26"/>
          <w:szCs w:val="26"/>
        </w:rPr>
      </w:pPr>
    </w:p>
    <w:p w:rsidR="00AE46F5" w:rsidRDefault="00BF4FE9">
      <w:pPr>
        <w:ind w:left="114"/>
      </w:pPr>
      <w:r>
        <w:pict>
          <v:shape id="_x0000_i1030" type="#_x0000_t75" style="width:552.75pt;height:225pt">
            <v:imagedata r:id="rId15" o:title=""/>
          </v:shape>
        </w:pict>
      </w:r>
    </w:p>
    <w:p w:rsidR="00AE46F5" w:rsidRDefault="00AE46F5">
      <w:pPr>
        <w:spacing w:before="2" w:line="140" w:lineRule="exact"/>
        <w:rPr>
          <w:sz w:val="15"/>
          <w:szCs w:val="15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spacing w:line="359" w:lineRule="auto"/>
        <w:ind w:left="880" w:right="1320" w:firstLine="708"/>
        <w:jc w:val="both"/>
        <w:rPr>
          <w:sz w:val="24"/>
          <w:szCs w:val="24"/>
        </w:rPr>
        <w:sectPr w:rsidR="00AE46F5">
          <w:pgSz w:w="11920" w:h="16840"/>
          <w:pgMar w:top="1360" w:right="80" w:bottom="280" w:left="560" w:header="0" w:footer="1015" w:gutter="0"/>
          <w:cols w:space="720"/>
        </w:sectPr>
      </w:pPr>
      <w:r>
        <w:rPr>
          <w:sz w:val="24"/>
          <w:szCs w:val="24"/>
        </w:rPr>
        <w:t>Ako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r>
        <w:rPr>
          <w:spacing w:val="1"/>
          <w:sz w:val="24"/>
          <w:szCs w:val="24"/>
        </w:rPr>
        <w:t xml:space="preserve"> 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le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 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nje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jprije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 pre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ledom 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la.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jedi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gdje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1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birom 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nog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la. </w:t>
      </w:r>
      <w:r>
        <w:rPr>
          <w:spacing w:val="-1"/>
          <w:sz w:val="24"/>
          <w:szCs w:val="24"/>
        </w:rPr>
        <w:t>Uče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ik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koje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</w:t>
      </w:r>
      <w:r>
        <w:rPr>
          <w:spacing w:val="1"/>
          <w:sz w:val="24"/>
          <w:szCs w:val="24"/>
        </w:rPr>
        <w:t xml:space="preserve"> 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vid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prosli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 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dje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 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niku.</w:t>
      </w:r>
    </w:p>
    <w:p w:rsidR="00AE46F5" w:rsidRDefault="00567DAD">
      <w:pPr>
        <w:spacing w:before="5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2" w:line="240" w:lineRule="exact"/>
        <w:rPr>
          <w:sz w:val="24"/>
          <w:szCs w:val="24"/>
        </w:rPr>
      </w:pPr>
    </w:p>
    <w:p w:rsidR="00AE46F5" w:rsidRDefault="00567DAD">
      <w:pPr>
        <w:spacing w:line="359" w:lineRule="auto"/>
        <w:ind w:left="100" w:right="836" w:firstLine="708"/>
        <w:jc w:val="both"/>
        <w:rPr>
          <w:sz w:val="24"/>
          <w:szCs w:val="24"/>
        </w:rPr>
        <w:sectPr w:rsidR="00AE46F5">
          <w:pgSz w:w="11920" w:h="16840"/>
          <w:pgMar w:top="1360" w:right="560" w:bottom="280" w:left="1340" w:header="0" w:footer="1015" w:gutter="0"/>
          <w:cols w:space="720"/>
        </w:sectPr>
      </w:pPr>
      <w:r>
        <w:pict>
          <v:shape id="_x0000_s1029" type="#_x0000_t75" style="position:absolute;left:0;text-align:left;margin-left:73.45pt;margin-top:-233.75pt;width:488.3pt;height:234pt;z-index:-251658752;mso-position-horizontal-relative:page">
            <v:imagedata r:id="rId16" o:title=""/>
            <w10:wrap anchorx="page"/>
          </v:shape>
        </w:pic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 m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ć</w:t>
      </w:r>
      <w:r>
        <w:rPr>
          <w:sz w:val="24"/>
          <w:szCs w:val="24"/>
        </w:rPr>
        <w:t>nost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rovj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svoju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z w:val="24"/>
          <w:szCs w:val="24"/>
        </w:rPr>
        <w:t xml:space="preserve"> 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-3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če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 pre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ledom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prima</w:t>
      </w:r>
      <w:r>
        <w:rPr>
          <w:spacing w:val="1"/>
          <w:sz w:val="24"/>
          <w:szCs w:val="24"/>
        </w:rPr>
        <w:t xml:space="preserve"> 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koja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điva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iva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birom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če</w:t>
      </w:r>
      <w:r>
        <w:rPr>
          <w:sz w:val="24"/>
          <w:szCs w:val="24"/>
        </w:rPr>
        <w:t>nik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>e 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provj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riti prisustvo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na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re 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 op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 xml:space="preserve">u,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v </w:t>
      </w:r>
      <w:proofErr w:type="gramStart"/>
      <w:r>
        <w:rPr>
          <w:sz w:val="24"/>
          <w:szCs w:val="24"/>
        </w:rPr>
        <w:t>te</w:t>
      </w:r>
      <w:proofErr w:type="gramEnd"/>
      <w:r>
        <w:rPr>
          <w:sz w:val="24"/>
          <w:szCs w:val="24"/>
        </w:rPr>
        <w:t xml:space="preserve"> 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đu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brana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č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niku.</w:t>
      </w:r>
    </w:p>
    <w:p w:rsidR="00AE46F5" w:rsidRDefault="00567DAD">
      <w:pPr>
        <w:spacing w:before="55"/>
        <w:ind w:left="7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 xml:space="preserve">2. </w:t>
      </w:r>
      <w:r>
        <w:rPr>
          <w:rFonts w:ascii="Arial" w:eastAsia="Arial" w:hAnsi="Arial" w:cs="Arial"/>
          <w:b/>
          <w:spacing w:val="-1"/>
          <w:sz w:val="28"/>
          <w:szCs w:val="28"/>
        </w:rPr>
        <w:t>Di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>g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z w:val="28"/>
          <w:szCs w:val="28"/>
        </w:rPr>
        <w:t>mi ak</w:t>
      </w:r>
      <w:r>
        <w:rPr>
          <w:rFonts w:ascii="Arial" w:eastAsia="Arial" w:hAnsi="Arial" w:cs="Arial"/>
          <w:b/>
          <w:spacing w:val="-3"/>
          <w:sz w:val="28"/>
          <w:szCs w:val="28"/>
        </w:rPr>
        <w:t>t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v</w:t>
      </w:r>
      <w:r>
        <w:rPr>
          <w:rFonts w:ascii="Arial" w:eastAsia="Arial" w:hAnsi="Arial" w:cs="Arial"/>
          <w:b/>
          <w:spacing w:val="-1"/>
          <w:sz w:val="28"/>
          <w:szCs w:val="28"/>
        </w:rPr>
        <w:t>no</w:t>
      </w:r>
      <w:r>
        <w:rPr>
          <w:rFonts w:ascii="Arial" w:eastAsia="Arial" w:hAnsi="Arial" w:cs="Arial"/>
          <w:b/>
          <w:sz w:val="28"/>
          <w:szCs w:val="28"/>
        </w:rPr>
        <w:t>sti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z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4"/>
          <w:sz w:val="28"/>
          <w:szCs w:val="28"/>
        </w:rPr>
        <w:t>p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3"/>
          <w:sz w:val="28"/>
          <w:szCs w:val="28"/>
        </w:rPr>
        <w:t>v</w:t>
      </w:r>
      <w:r>
        <w:rPr>
          <w:rFonts w:ascii="Arial" w:eastAsia="Arial" w:hAnsi="Arial" w:cs="Arial"/>
          <w:b/>
          <w:sz w:val="28"/>
          <w:szCs w:val="28"/>
        </w:rPr>
        <w:t>ača</w:t>
      </w:r>
    </w:p>
    <w:p w:rsidR="00AE46F5" w:rsidRDefault="00AE46F5">
      <w:pPr>
        <w:spacing w:before="9" w:line="180" w:lineRule="exact"/>
        <w:rPr>
          <w:sz w:val="18"/>
          <w:szCs w:val="18"/>
        </w:rPr>
      </w:pPr>
    </w:p>
    <w:p w:rsidR="00AE46F5" w:rsidRDefault="00567DAD">
      <w:pPr>
        <w:ind w:left="7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ika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8" w:line="260" w:lineRule="exact"/>
        <w:rPr>
          <w:sz w:val="26"/>
          <w:szCs w:val="26"/>
        </w:rPr>
      </w:pPr>
    </w:p>
    <w:p w:rsidR="00AE46F5" w:rsidRDefault="00567DAD">
      <w:pPr>
        <w:spacing w:line="360" w:lineRule="auto"/>
        <w:ind w:left="760" w:right="780" w:firstLine="708"/>
        <w:jc w:val="both"/>
        <w:rPr>
          <w:sz w:val="24"/>
          <w:szCs w:val="24"/>
        </w:rPr>
        <w:sectPr w:rsidR="00AE46F5">
          <w:pgSz w:w="11920" w:h="16840"/>
          <w:pgMar w:top="1360" w:right="620" w:bottom="280" w:left="680" w:header="0" w:footer="1015" w:gutter="0"/>
          <w:cols w:space="720"/>
        </w:sectPr>
      </w:pPr>
      <w:r>
        <w:pict>
          <v:shape id="_x0000_s1028" type="#_x0000_t75" style="position:absolute;left:0;text-align:left;margin-left:39.7pt;margin-top:-272.05pt;width:519.5pt;height:272.3pt;z-index:-251657728;mso-position-horizontal-relative:page">
            <v:imagedata r:id="rId17" o:title=""/>
            <w10:wrap anchorx="page"/>
          </v:shape>
        </w:pic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š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prisustvo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nika,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primi i obr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di.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 dohv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iz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</w:t>
      </w:r>
      <w:proofErr w:type="gramEnd"/>
      <w:r>
        <w:rPr>
          <w:sz w:val="24"/>
          <w:szCs w:val="24"/>
        </w:rPr>
        <w:t xml:space="preserve"> 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ač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dje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videnti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prisustvo. </w:t>
      </w:r>
      <w:r>
        <w:rPr>
          <w:spacing w:val="-3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rima se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  u</w:t>
      </w:r>
      <w:proofErr w:type="gramEnd"/>
      <w:r>
        <w:rPr>
          <w:sz w:val="24"/>
          <w:szCs w:val="24"/>
        </w:rPr>
        <w:t xml:space="preserve"> 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  pod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  prom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proofErr w:type="gramStart"/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on  t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potvrditi promjenu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koja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ž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uspj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šno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jene p</w:t>
      </w:r>
      <w:r>
        <w:rPr>
          <w:spacing w:val="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re sl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eć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koja mo</w:t>
      </w:r>
      <w:r>
        <w:rPr>
          <w:spacing w:val="1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 „Prikaz 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nutnog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stanj</w:t>
      </w:r>
      <w:r>
        <w:rPr>
          <w:spacing w:val="-1"/>
          <w:sz w:val="24"/>
          <w:szCs w:val="24"/>
        </w:rPr>
        <w:t>a</w:t>
      </w:r>
      <w:proofErr w:type="gramStart"/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proofErr w:type="gramEnd"/>
      <w:r>
        <w:rPr>
          <w:sz w:val="24"/>
          <w:szCs w:val="24"/>
        </w:rPr>
        <w:t xml:space="preserve"> 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č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ž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tvoriti aplika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u.</w:t>
      </w:r>
    </w:p>
    <w:p w:rsidR="00AE46F5" w:rsidRDefault="00567DAD">
      <w:pPr>
        <w:spacing w:before="54" w:line="360" w:lineRule="exact"/>
        <w:ind w:left="3293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position w:val="-1"/>
          <w:sz w:val="32"/>
          <w:szCs w:val="32"/>
        </w:rPr>
        <w:lastRenderedPageBreak/>
        <w:t>6.</w:t>
      </w:r>
      <w:r>
        <w:rPr>
          <w:rFonts w:ascii="Arial" w:eastAsia="Arial" w:hAnsi="Arial" w:cs="Arial"/>
          <w:b/>
          <w:spacing w:val="-32"/>
          <w:position w:val="-1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position w:val="-1"/>
          <w:sz w:val="32"/>
          <w:szCs w:val="32"/>
        </w:rPr>
        <w:t>Di</w:t>
      </w:r>
      <w:r>
        <w:rPr>
          <w:rFonts w:ascii="Arial" w:eastAsia="Arial" w:hAnsi="Arial" w:cs="Arial"/>
          <w:b/>
          <w:spacing w:val="3"/>
          <w:position w:val="-1"/>
          <w:sz w:val="32"/>
          <w:szCs w:val="32"/>
        </w:rPr>
        <w:t>j</w:t>
      </w:r>
      <w:r>
        <w:rPr>
          <w:rFonts w:ascii="Arial" w:eastAsia="Arial" w:hAnsi="Arial" w:cs="Arial"/>
          <w:b/>
          <w:position w:val="-1"/>
          <w:sz w:val="32"/>
          <w:szCs w:val="32"/>
        </w:rPr>
        <w:t>agr</w:t>
      </w:r>
      <w:r>
        <w:rPr>
          <w:rFonts w:ascii="Arial" w:eastAsia="Arial" w:hAnsi="Arial" w:cs="Arial"/>
          <w:b/>
          <w:spacing w:val="2"/>
          <w:position w:val="-1"/>
          <w:sz w:val="32"/>
          <w:szCs w:val="32"/>
        </w:rPr>
        <w:t>a</w:t>
      </w:r>
      <w:r w:rsidR="00103F56">
        <w:rPr>
          <w:rFonts w:ascii="Arial" w:eastAsia="Arial" w:hAnsi="Arial" w:cs="Arial"/>
          <w:b/>
          <w:position w:val="-1"/>
          <w:sz w:val="32"/>
          <w:szCs w:val="32"/>
        </w:rPr>
        <w:t>m klasa</w:t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0" w:line="260" w:lineRule="exact"/>
        <w:rPr>
          <w:sz w:val="26"/>
          <w:szCs w:val="26"/>
        </w:rPr>
      </w:pPr>
    </w:p>
    <w:p w:rsidR="00AE46F5" w:rsidRDefault="00462739">
      <w:pPr>
        <w:ind w:left="100"/>
      </w:pPr>
      <w:r>
        <w:rPr>
          <w:noProof/>
          <w:lang w:val="hr-HR" w:eastAsia="hr-HR"/>
        </w:rPr>
        <w:drawing>
          <wp:inline distT="0" distB="0" distL="0" distR="0">
            <wp:extent cx="6438900" cy="671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bussiness objec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462739" w:rsidRDefault="00462739">
      <w:r>
        <w:br w:type="page"/>
      </w:r>
    </w:p>
    <w:p w:rsidR="00103F56" w:rsidRDefault="00103F56" w:rsidP="00103F56">
      <w:pPr>
        <w:pStyle w:val="Heading1"/>
        <w:numPr>
          <w:ilvl w:val="0"/>
          <w:numId w:val="2"/>
        </w:numPr>
        <w:jc w:val="center"/>
      </w:pPr>
      <w:r>
        <w:lastRenderedPageBreak/>
        <w:t>Dij</w:t>
      </w:r>
      <w:bookmarkStart w:id="0" w:name="_GoBack"/>
      <w:bookmarkEnd w:id="0"/>
      <w:r>
        <w:t>agram klasa za forme</w:t>
      </w:r>
    </w:p>
    <w:p w:rsidR="00103F56" w:rsidRPr="00103F56" w:rsidRDefault="00103F56" w:rsidP="00103F56"/>
    <w:p w:rsidR="00462739" w:rsidRPr="00462739" w:rsidRDefault="00462739" w:rsidP="00462739">
      <w:r>
        <w:rPr>
          <w:noProof/>
          <w:lang w:val="hr-HR" w:eastAsia="hr-HR"/>
        </w:rPr>
        <w:drawing>
          <wp:inline distT="0" distB="0" distL="0" distR="0" wp14:anchorId="586EF7BD" wp14:editId="3422E94C">
            <wp:extent cx="6197600" cy="4930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AutoŠkol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462739" w:rsidRDefault="00462739">
      <w:pPr>
        <w:spacing w:line="200" w:lineRule="exact"/>
      </w:pPr>
    </w:p>
    <w:p w:rsidR="00462739" w:rsidRDefault="00462739">
      <w:pPr>
        <w:spacing w:line="200" w:lineRule="exact"/>
      </w:pPr>
    </w:p>
    <w:p w:rsidR="00462739" w:rsidRDefault="00462739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462739" w:rsidRDefault="00103F56" w:rsidP="00103F56">
      <w:pPr>
        <w:pStyle w:val="Heading1"/>
        <w:numPr>
          <w:ilvl w:val="0"/>
          <w:numId w:val="0"/>
        </w:numPr>
        <w:jc w:val="center"/>
      </w:pPr>
      <w:r>
        <w:lastRenderedPageBreak/>
        <w:t>8. ERA diagram</w:t>
      </w:r>
    </w:p>
    <w:p w:rsidR="00462739" w:rsidRDefault="00462739">
      <w:pPr>
        <w:spacing w:before="13" w:line="260" w:lineRule="exact"/>
        <w:rPr>
          <w:sz w:val="26"/>
          <w:szCs w:val="26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before="11" w:line="280" w:lineRule="exact"/>
        <w:rPr>
          <w:sz w:val="28"/>
          <w:szCs w:val="28"/>
        </w:rPr>
      </w:pPr>
    </w:p>
    <w:p w:rsidR="00AE46F5" w:rsidRDefault="00567DAD" w:rsidP="00462739">
      <w:r>
        <w:pict>
          <v:shape id="_x0000_i1031" type="#_x0000_t75" style="width:516pt;height:255pt">
            <v:imagedata r:id="rId20" o:title=""/>
          </v:shape>
        </w:pict>
      </w:r>
    </w:p>
    <w:p w:rsidR="00AE46F5" w:rsidRDefault="00AE46F5">
      <w:pPr>
        <w:spacing w:before="4" w:line="120" w:lineRule="exact"/>
        <w:rPr>
          <w:sz w:val="12"/>
          <w:szCs w:val="12"/>
        </w:rPr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AE46F5">
      <w:pPr>
        <w:spacing w:line="200" w:lineRule="exact"/>
      </w:pPr>
    </w:p>
    <w:p w:rsidR="00AE46F5" w:rsidRDefault="00567DAD">
      <w:pPr>
        <w:spacing w:before="16"/>
        <w:ind w:right="1396"/>
        <w:jc w:val="righ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15</w:t>
      </w:r>
    </w:p>
    <w:sectPr w:rsidR="00AE46F5" w:rsidSect="00462739">
      <w:footerReference w:type="default" r:id="rId21"/>
      <w:pgSz w:w="11920" w:h="16840"/>
      <w:pgMar w:top="1440" w:right="1080" w:bottom="1440" w:left="1080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DAD" w:rsidRDefault="00567DAD">
      <w:r>
        <w:separator/>
      </w:r>
    </w:p>
  </w:endnote>
  <w:endnote w:type="continuationSeparator" w:id="0">
    <w:p w:rsidR="00567DAD" w:rsidRDefault="00567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6F5" w:rsidRDefault="00567DAD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0.25pt;margin-top:780.2pt;width:15.3pt;height:13.05pt;z-index:-251658752;mso-position-horizontal-relative:page;mso-position-vertical-relative:page" filled="f" stroked="f">
          <v:textbox inset="0,0,0,0">
            <w:txbxContent>
              <w:p w:rsidR="00AE46F5" w:rsidRDefault="00567DAD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103F56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46F5" w:rsidRDefault="00AE46F5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DAD" w:rsidRDefault="00567DAD">
      <w:r>
        <w:separator/>
      </w:r>
    </w:p>
  </w:footnote>
  <w:footnote w:type="continuationSeparator" w:id="0">
    <w:p w:rsidR="00567DAD" w:rsidRDefault="00567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E10D8"/>
    <w:multiLevelType w:val="multilevel"/>
    <w:tmpl w:val="BA6AEC3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6A325732"/>
    <w:multiLevelType w:val="hybridMultilevel"/>
    <w:tmpl w:val="25A20494"/>
    <w:lvl w:ilvl="0" w:tplc="279C0ABC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46F5"/>
    <w:rsid w:val="00100448"/>
    <w:rsid w:val="00103F56"/>
    <w:rsid w:val="00462739"/>
    <w:rsid w:val="00567DAD"/>
    <w:rsid w:val="00AE46F5"/>
    <w:rsid w:val="00B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44C1B22B-E5DD-43F4-AB3A-F6080A1E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03F5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3F56"/>
  </w:style>
  <w:style w:type="paragraph" w:styleId="Footer">
    <w:name w:val="footer"/>
    <w:basedOn w:val="Normal"/>
    <w:link w:val="FooterChar"/>
    <w:uiPriority w:val="99"/>
    <w:unhideWhenUsed/>
    <w:rsid w:val="00103F5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3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809F1-9761-4230-B993-FD68B4D0E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20</Pages>
  <Words>1721</Words>
  <Characters>9811</Characters>
  <Application>Microsoft Office Word</Application>
  <DocSecurity>0</DocSecurity>
  <Lines>81</Lines>
  <Paragraphs>23</Paragraphs>
  <ScaleCrop>false</ScaleCrop>
  <Company/>
  <LinksUpToDate>false</LinksUpToDate>
  <CharactersWithSpaces>11509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Gabrijela Grgača</cp:lastModifiedBy>
  <cp:revision>5</cp:revision>
  <dcterms:created xsi:type="dcterms:W3CDTF">2014-09-07T10:35:00Z</dcterms:created>
  <dcterms:modified xsi:type="dcterms:W3CDTF">2014-09-07T13:26:00Z</dcterms:modified>
</cp:coreProperties>
</file>